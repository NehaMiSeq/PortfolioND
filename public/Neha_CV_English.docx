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divdocumentdivparagraphnth-last-child1"/>
        <w:tblW w:w="0" w:type="auto"/>
        <w:tblCellSpacing w:w="0" w:type="dxa"/>
        <w:shd w:val="clear" w:color="auto" w:fill="434D54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40"/>
        <w:gridCol w:w="9866"/>
      </w:tblGrid>
      <w:tr w:rsidR="00ED6889" w:rsidRPr="00E00E9A" w14:paraId="75F0BDE7" w14:textId="77777777">
        <w:trPr>
          <w:trHeight w:val="1620"/>
          <w:tblCellSpacing w:w="0" w:type="dxa"/>
        </w:trPr>
        <w:tc>
          <w:tcPr>
            <w:tcW w:w="2040" w:type="dxa"/>
            <w:shd w:val="clear" w:color="auto" w:fill="34393E"/>
            <w:tcMar>
              <w:top w:w="640" w:type="dxa"/>
              <w:left w:w="0" w:type="dxa"/>
              <w:bottom w:w="0" w:type="dxa"/>
              <w:right w:w="0" w:type="dxa"/>
            </w:tcMar>
            <w:hideMark/>
          </w:tcPr>
          <w:p w14:paraId="409EC64B" w14:textId="77777777" w:rsidR="00ED6889" w:rsidRDefault="00000000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noProof/>
                <w:color w:val="FFFFFF"/>
              </w:rPr>
              <w:drawing>
                <wp:anchor distT="0" distB="0" distL="114300" distR="114300" simplePos="0" relativeHeight="251658240" behindDoc="0" locked="0" layoutInCell="1" allowOverlap="1" wp14:anchorId="7140CE49" wp14:editId="5E36C0CD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0</wp:posOffset>
                  </wp:positionV>
                  <wp:extent cx="787051" cy="787494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051" cy="78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866" w:type="dxa"/>
            <w:shd w:val="clear" w:color="auto" w:fill="34393E"/>
            <w:tcMar>
              <w:top w:w="640" w:type="dxa"/>
              <w:left w:w="0" w:type="dxa"/>
              <w:bottom w:w="0" w:type="dxa"/>
              <w:right w:w="700" w:type="dxa"/>
            </w:tcMar>
            <w:hideMark/>
          </w:tcPr>
          <w:p w14:paraId="262A0DDB" w14:textId="77777777" w:rsidR="00ED6889" w:rsidRPr="00F439BF" w:rsidRDefault="00000000">
            <w:pPr>
              <w:pStyle w:val="div"/>
              <w:spacing w:line="720" w:lineRule="exact"/>
              <w:ind w:left="440" w:right="700"/>
              <w:rPr>
                <w:rStyle w:val="divPARAGRAPHNAME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72"/>
                <w:szCs w:val="72"/>
                <w:shd w:val="clear" w:color="auto" w:fill="auto"/>
                <w:lang w:val="da-DK"/>
              </w:rPr>
            </w:pPr>
            <w:r w:rsidRPr="00F439BF"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72"/>
                <w:szCs w:val="72"/>
                <w:lang w:val="da-DK"/>
              </w:rPr>
              <w:t>Neha</w:t>
            </w:r>
            <w:r w:rsidRPr="00F439BF">
              <w:rPr>
                <w:rStyle w:val="divPARAGRAPHNAME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72"/>
                <w:szCs w:val="72"/>
                <w:shd w:val="clear" w:color="auto" w:fill="auto"/>
                <w:lang w:val="da-DK"/>
              </w:rPr>
              <w:t xml:space="preserve"> </w:t>
            </w:r>
            <w:r w:rsidRPr="00F439BF"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72"/>
                <w:szCs w:val="72"/>
                <w:lang w:val="da-DK"/>
              </w:rPr>
              <w:t>Durugkar</w:t>
            </w:r>
          </w:p>
          <w:p w14:paraId="36623F89" w14:textId="77777777" w:rsidR="00ED6889" w:rsidRPr="00F439BF" w:rsidRDefault="00000000">
            <w:pPr>
              <w:pStyle w:val="documentzipsuffix"/>
              <w:spacing w:line="300" w:lineRule="atLeast"/>
              <w:ind w:left="440"/>
              <w:rPr>
                <w:rStyle w:val="divPARAGRAPHCNTCdiv"/>
                <w:rFonts w:ascii="Arial" w:eastAsia="Arial" w:hAnsi="Arial" w:cs="Arial"/>
                <w:color w:val="FFFFFF"/>
                <w:shd w:val="clear" w:color="auto" w:fill="auto"/>
                <w:lang w:val="da-DK"/>
              </w:rPr>
            </w:pPr>
            <w:proofErr w:type="spellStart"/>
            <w:r w:rsidRPr="00F439BF">
              <w:rPr>
                <w:rStyle w:val="span"/>
                <w:rFonts w:ascii="Arial" w:eastAsia="Arial" w:hAnsi="Arial" w:cs="Arial"/>
                <w:color w:val="FFFFFF"/>
                <w:lang w:val="da-DK"/>
              </w:rPr>
              <w:t>Østervænget</w:t>
            </w:r>
            <w:proofErr w:type="spellEnd"/>
            <w:r w:rsidRPr="00F439BF">
              <w:rPr>
                <w:rStyle w:val="span"/>
                <w:rFonts w:ascii="Arial" w:eastAsia="Arial" w:hAnsi="Arial" w:cs="Arial"/>
                <w:color w:val="FFFFFF"/>
                <w:lang w:val="da-DK"/>
              </w:rPr>
              <w:t xml:space="preserve"> 26, 8381 Aarhus</w:t>
            </w:r>
          </w:p>
          <w:p w14:paraId="722C2E5A" w14:textId="77777777" w:rsidR="00ED6889" w:rsidRPr="00F439BF" w:rsidRDefault="00DB3845">
            <w:pPr>
              <w:spacing w:line="300" w:lineRule="atLeast"/>
              <w:ind w:left="440"/>
              <w:textAlignment w:val="auto"/>
              <w:rPr>
                <w:rStyle w:val="span"/>
                <w:rFonts w:ascii="Arial" w:eastAsia="Arial" w:hAnsi="Arial" w:cs="Arial"/>
                <w:color w:val="FFFFFF"/>
                <w:lang w:val="da-DK"/>
              </w:rPr>
            </w:pPr>
            <w:r w:rsidRPr="00F439BF">
              <w:rPr>
                <w:rStyle w:val="span"/>
                <w:rFonts w:ascii="Arial" w:eastAsia="Arial" w:hAnsi="Arial" w:cs="Arial"/>
                <w:color w:val="FFFFFF"/>
                <w:lang w:val="da-DK"/>
              </w:rPr>
              <w:t>neha21d@gmail.com</w:t>
            </w:r>
            <w:r w:rsidRPr="00F439BF">
              <w:rPr>
                <w:rStyle w:val="sprtr"/>
                <w:rFonts w:ascii="Arial" w:eastAsia="Arial" w:hAnsi="Arial" w:cs="Arial"/>
                <w:color w:val="FFFFFF"/>
                <w:lang w:val="da-DK"/>
              </w:rPr>
              <w:t xml:space="preserve"> </w:t>
            </w:r>
            <w:r w:rsidR="00F76692" w:rsidRPr="00F439BF">
              <w:rPr>
                <w:rStyle w:val="sprtr"/>
                <w:rFonts w:ascii="Arial" w:eastAsia="Arial" w:hAnsi="Arial" w:cs="Arial"/>
                <w:color w:val="FFFFFF"/>
                <w:lang w:val="da-DK"/>
              </w:rPr>
              <w:t>/ +</w:t>
            </w:r>
            <w:r w:rsidRPr="00F439BF">
              <w:rPr>
                <w:rStyle w:val="span"/>
                <w:rFonts w:ascii="Arial" w:eastAsia="Arial" w:hAnsi="Arial" w:cs="Arial"/>
                <w:color w:val="FFFFFF"/>
                <w:lang w:val="da-DK"/>
              </w:rPr>
              <w:t>45 52617115</w:t>
            </w:r>
            <w:r w:rsidRPr="00F439BF">
              <w:rPr>
                <w:rStyle w:val="divPARAGRAPHCNTCdiv"/>
                <w:rFonts w:ascii="Arial" w:eastAsia="Arial" w:hAnsi="Arial" w:cs="Arial"/>
                <w:color w:val="FFFFFF"/>
                <w:shd w:val="clear" w:color="auto" w:fill="auto"/>
                <w:lang w:val="da-DK"/>
              </w:rPr>
              <w:t> </w:t>
            </w:r>
          </w:p>
          <w:p w14:paraId="23FB2CC1" w14:textId="77777777" w:rsidR="00ED6889" w:rsidRPr="00F439BF" w:rsidRDefault="00000000">
            <w:pPr>
              <w:pStyle w:val="div"/>
              <w:spacing w:line="300" w:lineRule="exact"/>
              <w:ind w:left="440"/>
              <w:rPr>
                <w:rStyle w:val="divPARAGRAPHCNTCdiv"/>
                <w:rFonts w:ascii="Arial" w:eastAsia="Arial" w:hAnsi="Arial" w:cs="Arial"/>
                <w:color w:val="FFFFFF"/>
                <w:shd w:val="clear" w:color="auto" w:fill="auto"/>
                <w:lang w:val="da-DK"/>
              </w:rPr>
            </w:pPr>
            <w:r w:rsidRPr="00F439BF">
              <w:rPr>
                <w:rStyle w:val="divPARAGRAPHCNTCdiv"/>
                <w:rFonts w:ascii="Arial" w:eastAsia="Arial" w:hAnsi="Arial" w:cs="Arial"/>
                <w:color w:val="FFFFFF"/>
                <w:shd w:val="clear" w:color="auto" w:fill="auto"/>
                <w:lang w:val="da-DK"/>
              </w:rPr>
              <w:t> </w:t>
            </w:r>
          </w:p>
        </w:tc>
      </w:tr>
    </w:tbl>
    <w:p w14:paraId="2FB2464C" w14:textId="77777777" w:rsidR="00ED6889" w:rsidRDefault="00ED6889">
      <w:pPr>
        <w:rPr>
          <w:vanish/>
        </w:rPr>
        <w:sectPr w:rsidR="00ED6889">
          <w:headerReference w:type="default" r:id="rId8"/>
          <w:footerReference w:type="default" r:id="rId9"/>
          <w:pgSz w:w="11906" w:h="16838"/>
          <w:pgMar w:top="0" w:right="700" w:bottom="400" w:left="0" w:header="0" w:footer="0" w:gutter="0"/>
          <w:cols w:space="720"/>
        </w:sectPr>
      </w:pPr>
    </w:p>
    <w:p w14:paraId="653FA35B" w14:textId="77777777" w:rsidR="00ED6889" w:rsidRDefault="00ED6889">
      <w:pPr>
        <w:rPr>
          <w:vanish/>
        </w:rPr>
      </w:pPr>
    </w:p>
    <w:p w14:paraId="556ABA6A" w14:textId="77777777" w:rsidR="00ED6889" w:rsidRDefault="00ED6889">
      <w:pPr>
        <w:rPr>
          <w:vanish/>
        </w:rPr>
      </w:pPr>
    </w:p>
    <w:tbl>
      <w:tblPr>
        <w:tblStyle w:val="divdocumentdivsectionbgsectiondivsectiondivheading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D6889" w14:paraId="5DF496F2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A7E64F9" w14:textId="77777777" w:rsidR="00ED6889" w:rsidRDefault="00000000">
            <w:pPr>
              <w:rPr>
                <w:rFonts w:ascii="Arial" w:eastAsia="Arial" w:hAnsi="Arial" w:cs="Arial"/>
                <w:color w:val="494C4E"/>
              </w:rPr>
            </w:pPr>
            <w:r>
              <w:rPr>
                <w:rStyle w:val="divdocumentSECTIONCNTCsectionnotbtnlnkdivheadingdivsectiontitle"/>
                <w:rFonts w:ascii="Arial" w:eastAsia="Arial" w:hAnsi="Arial" w:cs="Arial"/>
                <w:b/>
                <w:bCs/>
                <w:caps/>
                <w:color w:val="34393E"/>
                <w:spacing w:val="10"/>
                <w:sz w:val="20"/>
                <w:szCs w:val="20"/>
              </w:rPr>
              <w:t>Summary</w:t>
            </w:r>
          </w:p>
        </w:tc>
      </w:tr>
    </w:tbl>
    <w:p w14:paraId="0B4FB0BD" w14:textId="052787C0" w:rsidR="00ED6889" w:rsidRDefault="00000000" w:rsidP="001E3E7B">
      <w:pPr>
        <w:pStyle w:val="p"/>
        <w:spacing w:after="300" w:line="280" w:lineRule="atLeast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 xml:space="preserve">A dedicated biochemist </w:t>
      </w:r>
      <w:r w:rsidR="00E00E9A">
        <w:rPr>
          <w:rFonts w:ascii="Arial" w:eastAsia="Arial" w:hAnsi="Arial" w:cs="Arial"/>
          <w:color w:val="494C4E"/>
        </w:rPr>
        <w:t xml:space="preserve">and </w:t>
      </w:r>
      <w:r w:rsidR="00476774">
        <w:rPr>
          <w:rFonts w:ascii="Arial" w:eastAsia="Arial" w:hAnsi="Arial" w:cs="Arial"/>
          <w:color w:val="494C4E"/>
        </w:rPr>
        <w:t xml:space="preserve">a </w:t>
      </w:r>
      <w:r w:rsidR="00E00E9A">
        <w:rPr>
          <w:rFonts w:ascii="Arial" w:eastAsia="Arial" w:hAnsi="Arial" w:cs="Arial"/>
          <w:color w:val="494C4E"/>
        </w:rPr>
        <w:t xml:space="preserve">Data Analyst </w:t>
      </w:r>
      <w:r>
        <w:rPr>
          <w:rFonts w:ascii="Arial" w:eastAsia="Arial" w:hAnsi="Arial" w:cs="Arial"/>
          <w:color w:val="494C4E"/>
        </w:rPr>
        <w:t>with an experience and passion about molecular biology is looking for establishing career in Denmark</w:t>
      </w:r>
      <w:r w:rsidR="00E00E9A">
        <w:rPr>
          <w:rFonts w:ascii="Arial" w:eastAsia="Arial" w:hAnsi="Arial" w:cs="Arial"/>
          <w:color w:val="494C4E"/>
        </w:rPr>
        <w:t xml:space="preserve">. </w:t>
      </w:r>
      <w:r w:rsidR="003F40BB">
        <w:rPr>
          <w:rFonts w:ascii="Arial" w:eastAsia="Arial" w:hAnsi="Arial" w:cs="Arial"/>
          <w:color w:val="494C4E"/>
        </w:rPr>
        <w:t xml:space="preserve">I have </w:t>
      </w:r>
      <w:r w:rsidR="00E00E9A">
        <w:rPr>
          <w:rFonts w:ascii="Arial" w:eastAsia="Arial" w:hAnsi="Arial" w:cs="Arial"/>
          <w:color w:val="494C4E"/>
        </w:rPr>
        <w:t>y</w:t>
      </w:r>
      <w:r w:rsidR="003F40BB">
        <w:rPr>
          <w:rFonts w:ascii="Arial" w:eastAsia="Arial" w:hAnsi="Arial" w:cs="Arial"/>
          <w:color w:val="494C4E"/>
        </w:rPr>
        <w:t>ears of experience of working in various countries and laboratories with many intellectuals.</w:t>
      </w:r>
      <w:r>
        <w:rPr>
          <w:rFonts w:ascii="Arial" w:eastAsia="Arial" w:hAnsi="Arial" w:cs="Arial"/>
          <w:color w:val="494C4E"/>
        </w:rPr>
        <w:t xml:space="preserve"> I am also keen on biostatistics and learning new tools and automation in the lab.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D6889" w14:paraId="145625CC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0B3BE894" w14:textId="77777777" w:rsidR="00ED6889" w:rsidRDefault="00000000">
            <w:pPr>
              <w:rPr>
                <w:rFonts w:ascii="Arial" w:eastAsia="Arial" w:hAnsi="Arial" w:cs="Arial"/>
                <w:color w:val="494C4E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Skills</w:t>
            </w:r>
          </w:p>
        </w:tc>
      </w:tr>
    </w:tbl>
    <w:p w14:paraId="47F4C725" w14:textId="77777777" w:rsidR="00ED6889" w:rsidRDefault="00ED6889">
      <w:pPr>
        <w:rPr>
          <w:vanish/>
        </w:rPr>
      </w:pPr>
    </w:p>
    <w:tbl>
      <w:tblPr>
        <w:tblStyle w:val="documentskill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50"/>
        <w:gridCol w:w="20"/>
        <w:gridCol w:w="5250"/>
      </w:tblGrid>
      <w:tr w:rsidR="00ED6889" w14:paraId="55588A14" w14:textId="77777777">
        <w:trPr>
          <w:tblCellSpacing w:w="0" w:type="dxa"/>
        </w:trPr>
        <w:tc>
          <w:tcPr>
            <w:tcW w:w="525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1488AD96" w14:textId="77777777" w:rsidR="00ED6889" w:rsidRDefault="00000000">
            <w:pPr>
              <w:pStyle w:val="p"/>
              <w:spacing w:line="280" w:lineRule="atLeast"/>
              <w:rPr>
                <w:rStyle w:val="documentskillpaddedline"/>
                <w:rFonts w:ascii="Arial" w:eastAsia="Arial" w:hAnsi="Arial" w:cs="Arial"/>
                <w:color w:val="494C4E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94C4E"/>
              </w:rPr>
              <w:t>Microscopy, Insect rearing</w:t>
            </w:r>
          </w:p>
          <w:p w14:paraId="5A78107C" w14:textId="77777777" w:rsidR="00ED6889" w:rsidRDefault="00000000">
            <w:pPr>
              <w:pStyle w:val="p"/>
              <w:spacing w:line="280" w:lineRule="atLeast"/>
              <w:rPr>
                <w:rStyle w:val="documentskillpaddedline"/>
                <w:rFonts w:ascii="Arial" w:eastAsia="Arial" w:hAnsi="Arial" w:cs="Arial"/>
                <w:color w:val="494C4E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94C4E"/>
              </w:rPr>
              <w:t>Plant Maintenance-Green House</w:t>
            </w:r>
          </w:p>
          <w:p w14:paraId="4B1D3957" w14:textId="77777777" w:rsidR="00ED6889" w:rsidRDefault="00000000">
            <w:pPr>
              <w:pStyle w:val="p"/>
              <w:spacing w:line="280" w:lineRule="atLeast"/>
              <w:rPr>
                <w:rStyle w:val="documentskillpaddedline"/>
                <w:rFonts w:ascii="Arial" w:eastAsia="Arial" w:hAnsi="Arial" w:cs="Arial"/>
                <w:color w:val="494C4E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94C4E"/>
              </w:rPr>
              <w:t>Molecular biology, qPCR, Sequencing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2DA5B5" w14:textId="77777777" w:rsidR="00ED6889" w:rsidRDefault="00000000">
            <w:pPr>
              <w:pStyle w:val="documentskillskillpaddingcellParagraph"/>
              <w:spacing w:line="280" w:lineRule="atLeast"/>
              <w:rPr>
                <w:rStyle w:val="documentskillskillpaddingcell"/>
                <w:rFonts w:ascii="Arial" w:eastAsia="Arial" w:hAnsi="Arial" w:cs="Arial"/>
                <w:color w:val="494C4E"/>
              </w:rPr>
            </w:pPr>
            <w:r>
              <w:rPr>
                <w:rStyle w:val="documentskillskillpaddingcell"/>
                <w:rFonts w:ascii="Arial" w:eastAsia="Arial" w:hAnsi="Arial" w:cs="Arial"/>
                <w:color w:val="494C4E"/>
              </w:rPr>
              <w:t> </w:t>
            </w:r>
          </w:p>
        </w:tc>
        <w:tc>
          <w:tcPr>
            <w:tcW w:w="525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613AE832" w14:textId="77777777" w:rsidR="00ED6889" w:rsidRDefault="00000000">
            <w:pPr>
              <w:pStyle w:val="p"/>
              <w:spacing w:line="280" w:lineRule="atLeast"/>
              <w:rPr>
                <w:rStyle w:val="documentskillpaddedline"/>
                <w:rFonts w:ascii="Arial" w:eastAsia="Arial" w:hAnsi="Arial" w:cs="Arial"/>
                <w:color w:val="494C4E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94C4E"/>
              </w:rPr>
              <w:t>DNA, RNA and protein extraction</w:t>
            </w:r>
          </w:p>
          <w:p w14:paraId="2BEA9F08" w14:textId="77777777" w:rsidR="00ED6889" w:rsidRDefault="00000000">
            <w:pPr>
              <w:pStyle w:val="p"/>
              <w:spacing w:line="280" w:lineRule="atLeast"/>
              <w:rPr>
                <w:rStyle w:val="documentskillpaddedline"/>
                <w:rFonts w:ascii="Arial" w:eastAsia="Arial" w:hAnsi="Arial" w:cs="Arial"/>
                <w:color w:val="494C4E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94C4E"/>
              </w:rPr>
              <w:t>Statistics- R Studio, microbiome analysis</w:t>
            </w:r>
          </w:p>
          <w:p w14:paraId="62E3B9B7" w14:textId="77777777" w:rsidR="00ED6889" w:rsidRDefault="00000000">
            <w:pPr>
              <w:pStyle w:val="p"/>
              <w:spacing w:line="280" w:lineRule="atLeast"/>
              <w:rPr>
                <w:rStyle w:val="documentskillpaddedline"/>
                <w:rFonts w:ascii="Arial" w:eastAsia="Arial" w:hAnsi="Arial" w:cs="Arial"/>
                <w:color w:val="494C4E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94C4E"/>
              </w:rPr>
              <w:t>General Management</w:t>
            </w:r>
          </w:p>
        </w:tc>
      </w:tr>
    </w:tbl>
    <w:p w14:paraId="40B610FC" w14:textId="77777777" w:rsidR="00ED6889" w:rsidRDefault="00ED6889">
      <w:pPr>
        <w:rPr>
          <w:vanish/>
        </w:rPr>
      </w:pP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D6889" w14:paraId="278F6C26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23B666B8" w14:textId="77777777" w:rsidR="00ED6889" w:rsidRDefault="00000000">
            <w:pPr>
              <w:rPr>
                <w:rFonts w:ascii="Arial" w:eastAsia="Arial" w:hAnsi="Arial" w:cs="Arial"/>
                <w:color w:val="494C4E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Experience</w:t>
            </w:r>
          </w:p>
        </w:tc>
      </w:tr>
    </w:tbl>
    <w:p w14:paraId="4434B656" w14:textId="77777777" w:rsidR="00ED6889" w:rsidRDefault="00000000">
      <w:pPr>
        <w:pStyle w:val="divdocumentdivparagraphfirstparagraphpadb5cell"/>
        <w:pBdr>
          <w:bottom w:val="single" w:sz="48" w:space="0" w:color="FFFFFF"/>
        </w:pBdr>
        <w:tabs>
          <w:tab w:val="right" w:pos="10486"/>
        </w:tabs>
        <w:spacing w:line="280" w:lineRule="atLeast"/>
        <w:rPr>
          <w:rFonts w:ascii="Arial" w:eastAsia="Arial" w:hAnsi="Arial" w:cs="Arial"/>
          <w:color w:val="494C4E"/>
        </w:rPr>
      </w:pPr>
      <w:r>
        <w:rPr>
          <w:rStyle w:val="jobtitle"/>
          <w:rFonts w:ascii="Arial" w:eastAsia="Arial" w:hAnsi="Arial" w:cs="Arial"/>
          <w:color w:val="494C4E"/>
        </w:rPr>
        <w:t>Research Assistant</w:t>
      </w:r>
      <w:r>
        <w:rPr>
          <w:rStyle w:val="span"/>
          <w:rFonts w:ascii="Arial" w:eastAsia="Arial" w:hAnsi="Arial" w:cs="Arial"/>
          <w:color w:val="494C4E"/>
        </w:rPr>
        <w:t xml:space="preserve"> / Aalborg University - Aalborg</w:t>
      </w:r>
      <w:r>
        <w:rPr>
          <w:rStyle w:val="singlecolumnspanpaddedlinenth-child1"/>
          <w:rFonts w:ascii="Arial" w:eastAsia="Arial" w:hAnsi="Arial" w:cs="Arial"/>
          <w:color w:val="494C4E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April 2022 - </w:t>
      </w:r>
      <w:r w:rsidR="00F439BF">
        <w:rPr>
          <w:rStyle w:val="span"/>
          <w:rFonts w:ascii="Arial" w:eastAsia="Arial" w:hAnsi="Arial" w:cs="Arial"/>
          <w:i/>
          <w:iCs/>
          <w:color w:val="494C4E"/>
        </w:rPr>
        <w:t>D</w:t>
      </w:r>
      <w:r>
        <w:rPr>
          <w:rStyle w:val="span"/>
          <w:rFonts w:ascii="Arial" w:eastAsia="Arial" w:hAnsi="Arial" w:cs="Arial"/>
          <w:i/>
          <w:iCs/>
          <w:color w:val="494C4E"/>
        </w:rPr>
        <w:t>ecember 2023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3543D47D" w14:textId="77777777" w:rsidR="00ED6889" w:rsidRDefault="00000000" w:rsidP="001E3E7B">
      <w:pPr>
        <w:pStyle w:val="divdocumentulli"/>
        <w:numPr>
          <w:ilvl w:val="0"/>
          <w:numId w:val="1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 xml:space="preserve">Worked extensively on 2 projects: </w:t>
      </w:r>
      <w:r>
        <w:rPr>
          <w:rStyle w:val="Strong1"/>
          <w:rFonts w:ascii="Arial" w:eastAsia="Arial" w:hAnsi="Arial" w:cs="Arial"/>
          <w:b/>
          <w:bCs/>
          <w:color w:val="494C4E"/>
        </w:rPr>
        <w:t xml:space="preserve">Endosymbionts in Aphids (Aphids) </w:t>
      </w:r>
      <w:r>
        <w:rPr>
          <w:rStyle w:val="span"/>
          <w:rFonts w:ascii="Arial" w:eastAsia="Arial" w:hAnsi="Arial" w:cs="Arial"/>
          <w:color w:val="494C4E"/>
        </w:rPr>
        <w:t xml:space="preserve">collaboration with Melbourne university and </w:t>
      </w:r>
      <w:r>
        <w:rPr>
          <w:rStyle w:val="Strong1"/>
          <w:rFonts w:ascii="Arial" w:eastAsia="Arial" w:hAnsi="Arial" w:cs="Arial"/>
          <w:b/>
          <w:bCs/>
          <w:color w:val="494C4E"/>
        </w:rPr>
        <w:t>Insect feed project (Musca domestica).</w:t>
      </w:r>
    </w:p>
    <w:p w14:paraId="063B91AF" w14:textId="77777777" w:rsidR="00ED6889" w:rsidRDefault="00000000" w:rsidP="001E3E7B">
      <w:pPr>
        <w:pStyle w:val="divdocumentulli"/>
        <w:numPr>
          <w:ilvl w:val="0"/>
          <w:numId w:val="1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Maintenance and rearing aphids, endosymbionts, virus and plants, field collection and storage, microscopy and dissection.</w:t>
      </w:r>
    </w:p>
    <w:p w14:paraId="3650AAFC" w14:textId="77777777" w:rsidR="00ED6889" w:rsidRDefault="00000000" w:rsidP="001E3E7B">
      <w:pPr>
        <w:pStyle w:val="divdocumentulli"/>
        <w:numPr>
          <w:ilvl w:val="0"/>
          <w:numId w:val="1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trong1"/>
          <w:rFonts w:ascii="Arial" w:eastAsia="Arial" w:hAnsi="Arial" w:cs="Arial"/>
          <w:b/>
          <w:bCs/>
          <w:color w:val="494C4E"/>
        </w:rPr>
        <w:t>DNA extraction and Nanopore sequencing</w:t>
      </w:r>
      <w:r>
        <w:rPr>
          <w:rStyle w:val="span"/>
          <w:rFonts w:ascii="Arial" w:eastAsia="Arial" w:hAnsi="Arial" w:cs="Arial"/>
          <w:color w:val="494C4E"/>
        </w:rPr>
        <w:t xml:space="preserve">, screening of endosymbionts and their location </w:t>
      </w:r>
      <w:r>
        <w:rPr>
          <w:rStyle w:val="Strong1"/>
          <w:rFonts w:ascii="Arial" w:eastAsia="Arial" w:hAnsi="Arial" w:cs="Arial"/>
          <w:b/>
          <w:bCs/>
          <w:color w:val="494C4E"/>
        </w:rPr>
        <w:t>using qPCR and FISH technique</w:t>
      </w:r>
      <w:r>
        <w:rPr>
          <w:rStyle w:val="span"/>
          <w:rFonts w:ascii="Arial" w:eastAsia="Arial" w:hAnsi="Arial" w:cs="Arial"/>
          <w:color w:val="494C4E"/>
        </w:rPr>
        <w:t>.</w:t>
      </w:r>
    </w:p>
    <w:p w14:paraId="4FBC592B" w14:textId="77777777" w:rsidR="00ED6889" w:rsidRDefault="00000000" w:rsidP="001E3E7B">
      <w:pPr>
        <w:pStyle w:val="divdocumentulli"/>
        <w:numPr>
          <w:ilvl w:val="0"/>
          <w:numId w:val="1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trong1"/>
          <w:rFonts w:ascii="Arial" w:eastAsia="Arial" w:hAnsi="Arial" w:cs="Arial"/>
          <w:b/>
          <w:bCs/>
          <w:color w:val="494C4E"/>
        </w:rPr>
        <w:t>Ordering and purchase</w:t>
      </w:r>
      <w:r>
        <w:rPr>
          <w:rStyle w:val="span"/>
          <w:rFonts w:ascii="Arial" w:eastAsia="Arial" w:hAnsi="Arial" w:cs="Arial"/>
          <w:color w:val="494C4E"/>
        </w:rPr>
        <w:t xml:space="preserve">, brainstorm ideas for big experiments, statistical analyses- </w:t>
      </w:r>
      <w:r>
        <w:rPr>
          <w:rStyle w:val="Strong1"/>
          <w:rFonts w:ascii="Arial" w:eastAsia="Arial" w:hAnsi="Arial" w:cs="Arial"/>
          <w:b/>
          <w:bCs/>
          <w:color w:val="494C4E"/>
        </w:rPr>
        <w:t>R studio</w:t>
      </w:r>
    </w:p>
    <w:p w14:paraId="07B59560" w14:textId="77777777" w:rsidR="00ED6889" w:rsidRDefault="00000000" w:rsidP="001E3E7B">
      <w:pPr>
        <w:pStyle w:val="divdocumentulli"/>
        <w:numPr>
          <w:ilvl w:val="0"/>
          <w:numId w:val="1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Pilot studies to develop protocols for protein &amp; lipid extraction and quantification</w:t>
      </w:r>
    </w:p>
    <w:p w14:paraId="5C3033AE" w14:textId="77777777" w:rsidR="00ED6889" w:rsidRDefault="00000000" w:rsidP="001E3E7B">
      <w:pPr>
        <w:pStyle w:val="divdocumentulli"/>
        <w:numPr>
          <w:ilvl w:val="0"/>
          <w:numId w:val="1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Freeze drying larvae, hi-throughput bead beating, gel electrophoresis.</w:t>
      </w:r>
    </w:p>
    <w:p w14:paraId="403B6FB4" w14:textId="77777777" w:rsidR="00ED6889" w:rsidRDefault="00000000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486"/>
        </w:tabs>
        <w:spacing w:before="200" w:line="280" w:lineRule="atLeast"/>
        <w:rPr>
          <w:rFonts w:ascii="Arial" w:eastAsia="Arial" w:hAnsi="Arial" w:cs="Arial"/>
          <w:color w:val="494C4E"/>
        </w:rPr>
      </w:pPr>
      <w:r>
        <w:rPr>
          <w:rStyle w:val="jobtitle"/>
          <w:rFonts w:ascii="Arial" w:eastAsia="Arial" w:hAnsi="Arial" w:cs="Arial"/>
          <w:color w:val="494C4E"/>
        </w:rPr>
        <w:t>Owner and Co-founder</w:t>
      </w:r>
      <w:r>
        <w:rPr>
          <w:rStyle w:val="span"/>
          <w:rFonts w:ascii="Arial" w:eastAsia="Arial" w:hAnsi="Arial" w:cs="Arial"/>
          <w:color w:val="494C4E"/>
        </w:rPr>
        <w:t xml:space="preserve"> / </w:t>
      </w:r>
      <w:proofErr w:type="spellStart"/>
      <w:r>
        <w:rPr>
          <w:rStyle w:val="span"/>
          <w:rFonts w:ascii="Arial" w:eastAsia="Arial" w:hAnsi="Arial" w:cs="Arial"/>
          <w:color w:val="494C4E"/>
        </w:rPr>
        <w:t>Indisk</w:t>
      </w:r>
      <w:proofErr w:type="spellEnd"/>
      <w:r>
        <w:rPr>
          <w:rStyle w:val="span"/>
          <w:rFonts w:ascii="Arial" w:eastAsia="Arial" w:hAnsi="Arial" w:cs="Arial"/>
          <w:color w:val="494C4E"/>
        </w:rPr>
        <w:t xml:space="preserve"> by </w:t>
      </w:r>
      <w:proofErr w:type="spellStart"/>
      <w:r>
        <w:rPr>
          <w:rStyle w:val="span"/>
          <w:rFonts w:ascii="Arial" w:eastAsia="Arial" w:hAnsi="Arial" w:cs="Arial"/>
          <w:color w:val="494C4E"/>
        </w:rPr>
        <w:t>ExpatMeal</w:t>
      </w:r>
      <w:proofErr w:type="spellEnd"/>
      <w:r>
        <w:rPr>
          <w:rStyle w:val="span"/>
          <w:rFonts w:ascii="Arial" w:eastAsia="Arial" w:hAnsi="Arial" w:cs="Arial"/>
          <w:color w:val="494C4E"/>
        </w:rPr>
        <w:t xml:space="preserve"> - Aarhus</w:t>
      </w:r>
      <w:r>
        <w:rPr>
          <w:rStyle w:val="singlecolumnspanpaddedlinenth-child1"/>
          <w:rFonts w:ascii="Arial" w:eastAsia="Arial" w:hAnsi="Arial" w:cs="Arial"/>
          <w:color w:val="494C4E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>January 2024 - Current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43392FE5" w14:textId="77777777" w:rsidR="00ED6889" w:rsidRDefault="00000000" w:rsidP="001E3E7B">
      <w:pPr>
        <w:pStyle w:val="divdocumentulli"/>
        <w:numPr>
          <w:ilvl w:val="0"/>
          <w:numId w:val="2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Started a street kitchen concept at Aarhus Street Food serving Indian food.</w:t>
      </w:r>
    </w:p>
    <w:p w14:paraId="03EF466D" w14:textId="77777777" w:rsidR="00ED6889" w:rsidRDefault="00000000" w:rsidP="001E3E7B">
      <w:pPr>
        <w:pStyle w:val="divdocumentulli"/>
        <w:numPr>
          <w:ilvl w:val="0"/>
          <w:numId w:val="2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Managing a start-up at various levels.</w:t>
      </w:r>
    </w:p>
    <w:p w14:paraId="0D6D7C19" w14:textId="77777777" w:rsidR="00ED6889" w:rsidRDefault="00000000" w:rsidP="001E3E7B">
      <w:pPr>
        <w:pStyle w:val="divdocumentulli"/>
        <w:numPr>
          <w:ilvl w:val="0"/>
          <w:numId w:val="2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Recruitment, salaries, training, food control, supply management and purchase, sales management, product development, marketing and social media management, process optimization.</w:t>
      </w:r>
    </w:p>
    <w:p w14:paraId="3C3E7CE9" w14:textId="77777777" w:rsidR="00ED6889" w:rsidRDefault="00000000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486"/>
        </w:tabs>
        <w:spacing w:before="200" w:line="280" w:lineRule="atLeast"/>
        <w:rPr>
          <w:rFonts w:ascii="Arial" w:eastAsia="Arial" w:hAnsi="Arial" w:cs="Arial"/>
          <w:color w:val="494C4E"/>
        </w:rPr>
      </w:pPr>
      <w:r>
        <w:rPr>
          <w:rStyle w:val="jobtitle"/>
          <w:rFonts w:ascii="Arial" w:eastAsia="Arial" w:hAnsi="Arial" w:cs="Arial"/>
          <w:color w:val="494C4E"/>
        </w:rPr>
        <w:t>Owner and Co-founder</w:t>
      </w:r>
      <w:r>
        <w:rPr>
          <w:rStyle w:val="span"/>
          <w:rFonts w:ascii="Arial" w:eastAsia="Arial" w:hAnsi="Arial" w:cs="Arial"/>
          <w:color w:val="494C4E"/>
        </w:rPr>
        <w:t xml:space="preserve"> / </w:t>
      </w:r>
      <w:proofErr w:type="spellStart"/>
      <w:r>
        <w:rPr>
          <w:rStyle w:val="span"/>
          <w:rFonts w:ascii="Arial" w:eastAsia="Arial" w:hAnsi="Arial" w:cs="Arial"/>
          <w:color w:val="494C4E"/>
        </w:rPr>
        <w:t>Indisk</w:t>
      </w:r>
      <w:proofErr w:type="spellEnd"/>
      <w:r>
        <w:rPr>
          <w:rStyle w:val="span"/>
          <w:rFonts w:ascii="Arial" w:eastAsia="Arial" w:hAnsi="Arial" w:cs="Arial"/>
          <w:color w:val="494C4E"/>
        </w:rPr>
        <w:t xml:space="preserve"> by </w:t>
      </w:r>
      <w:proofErr w:type="spellStart"/>
      <w:r>
        <w:rPr>
          <w:rStyle w:val="span"/>
          <w:rFonts w:ascii="Arial" w:eastAsia="Arial" w:hAnsi="Arial" w:cs="Arial"/>
          <w:color w:val="494C4E"/>
        </w:rPr>
        <w:t>ExpatMeal</w:t>
      </w:r>
      <w:proofErr w:type="spellEnd"/>
      <w:r>
        <w:rPr>
          <w:rStyle w:val="span"/>
          <w:rFonts w:ascii="Arial" w:eastAsia="Arial" w:hAnsi="Arial" w:cs="Arial"/>
          <w:color w:val="494C4E"/>
        </w:rPr>
        <w:t xml:space="preserve"> - Aarhus</w:t>
      </w:r>
      <w:r>
        <w:rPr>
          <w:rStyle w:val="singlecolumnspanpaddedlinenth-child1"/>
          <w:rFonts w:ascii="Arial" w:eastAsia="Arial" w:hAnsi="Arial" w:cs="Arial"/>
          <w:color w:val="494C4E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August 2016 - </w:t>
      </w:r>
      <w:r w:rsidR="00F439BF">
        <w:rPr>
          <w:rStyle w:val="span"/>
          <w:rFonts w:ascii="Arial" w:eastAsia="Arial" w:hAnsi="Arial" w:cs="Arial"/>
          <w:i/>
          <w:iCs/>
          <w:color w:val="494C4E"/>
        </w:rPr>
        <w:t>M</w:t>
      </w:r>
      <w:r>
        <w:rPr>
          <w:rStyle w:val="span"/>
          <w:rFonts w:ascii="Arial" w:eastAsia="Arial" w:hAnsi="Arial" w:cs="Arial"/>
          <w:i/>
          <w:iCs/>
          <w:color w:val="494C4E"/>
        </w:rPr>
        <w:t>arch 2022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444AC877" w14:textId="77777777" w:rsidR="00ED6889" w:rsidRDefault="00000000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486"/>
        </w:tabs>
        <w:spacing w:before="200" w:line="280" w:lineRule="atLeast"/>
        <w:rPr>
          <w:rFonts w:ascii="Arial" w:eastAsia="Arial" w:hAnsi="Arial" w:cs="Arial"/>
          <w:color w:val="494C4E"/>
        </w:rPr>
      </w:pPr>
      <w:r>
        <w:rPr>
          <w:rStyle w:val="jobtitle"/>
          <w:rFonts w:ascii="Arial" w:eastAsia="Arial" w:hAnsi="Arial" w:cs="Arial"/>
          <w:color w:val="494C4E"/>
        </w:rPr>
        <w:t>Contributory Lecturer</w:t>
      </w:r>
      <w:r>
        <w:rPr>
          <w:rStyle w:val="span"/>
          <w:rFonts w:ascii="Arial" w:eastAsia="Arial" w:hAnsi="Arial" w:cs="Arial"/>
          <w:color w:val="494C4E"/>
        </w:rPr>
        <w:t xml:space="preserve"> / R.T.M Nagpur University - India</w:t>
      </w:r>
      <w:r>
        <w:rPr>
          <w:rStyle w:val="singlecolumnspanpaddedlinenth-child1"/>
          <w:rFonts w:ascii="Arial" w:eastAsia="Arial" w:hAnsi="Arial" w:cs="Arial"/>
          <w:color w:val="494C4E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May 2009 - </w:t>
      </w:r>
      <w:r w:rsidR="00F439BF">
        <w:rPr>
          <w:rStyle w:val="span"/>
          <w:rFonts w:ascii="Arial" w:eastAsia="Arial" w:hAnsi="Arial" w:cs="Arial"/>
          <w:i/>
          <w:iCs/>
          <w:color w:val="494C4E"/>
        </w:rPr>
        <w:t>A</w:t>
      </w:r>
      <w:r>
        <w:rPr>
          <w:rStyle w:val="span"/>
          <w:rFonts w:ascii="Arial" w:eastAsia="Arial" w:hAnsi="Arial" w:cs="Arial"/>
          <w:i/>
          <w:iCs/>
          <w:color w:val="494C4E"/>
        </w:rPr>
        <w:t>ugust 2011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03F96490" w14:textId="77777777" w:rsidR="00ED6889" w:rsidRDefault="00000000" w:rsidP="001E3E7B">
      <w:pPr>
        <w:pStyle w:val="divdocumentulli"/>
        <w:numPr>
          <w:ilvl w:val="0"/>
          <w:numId w:val="3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Teaching graduates and postgraduates- Nutritional biochemistry, biophysical chemistry, molecular biology.</w:t>
      </w:r>
    </w:p>
    <w:p w14:paraId="119387EF" w14:textId="77777777" w:rsidR="00ED6889" w:rsidRDefault="00000000" w:rsidP="001E3E7B">
      <w:pPr>
        <w:pStyle w:val="divdocumentulli"/>
        <w:numPr>
          <w:ilvl w:val="0"/>
          <w:numId w:val="3"/>
        </w:numPr>
        <w:spacing w:after="6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Conducting lab practical: Biotechnology and recombinant DNA technology and nutritional biochemistry.</w:t>
      </w:r>
    </w:p>
    <w:p w14:paraId="63D2A853" w14:textId="77777777" w:rsidR="00ED6889" w:rsidRDefault="00000000" w:rsidP="001E3E7B">
      <w:pPr>
        <w:pStyle w:val="divdocumentulli"/>
        <w:numPr>
          <w:ilvl w:val="0"/>
          <w:numId w:val="3"/>
        </w:numPr>
        <w:spacing w:after="300" w:line="280" w:lineRule="atLeast"/>
        <w:ind w:hanging="470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Preparing teaching materials, conducting exams, evaluation.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D6889" w14:paraId="754410CF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23906374" w14:textId="77777777" w:rsidR="00ED6889" w:rsidRDefault="00000000">
            <w:pPr>
              <w:rPr>
                <w:rFonts w:ascii="Arial" w:eastAsia="Arial" w:hAnsi="Arial" w:cs="Arial"/>
                <w:color w:val="494C4E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Education</w:t>
            </w:r>
          </w:p>
        </w:tc>
      </w:tr>
    </w:tbl>
    <w:p w14:paraId="4F45D3D4" w14:textId="77777777" w:rsidR="00ED6889" w:rsidRDefault="00000000">
      <w:pPr>
        <w:pStyle w:val="paddedline"/>
        <w:pBdr>
          <w:bottom w:val="none" w:sz="0" w:space="0" w:color="auto"/>
        </w:pBdr>
        <w:tabs>
          <w:tab w:val="right" w:pos="10486"/>
        </w:tabs>
        <w:spacing w:line="280" w:lineRule="atLeast"/>
        <w:rPr>
          <w:rFonts w:ascii="Arial" w:eastAsia="Arial" w:hAnsi="Arial" w:cs="Arial"/>
          <w:color w:val="494C4E"/>
        </w:rPr>
      </w:pPr>
      <w:r>
        <w:rPr>
          <w:rStyle w:val="degree"/>
          <w:rFonts w:ascii="Arial" w:eastAsia="Arial" w:hAnsi="Arial" w:cs="Arial"/>
          <w:color w:val="494C4E"/>
        </w:rPr>
        <w:t>Master in Management Science</w:t>
      </w:r>
      <w:r>
        <w:rPr>
          <w:rStyle w:val="documentbeforecolonspace"/>
          <w:rFonts w:ascii="Arial" w:eastAsia="Arial" w:hAnsi="Arial" w:cs="Arial"/>
          <w:color w:val="494C4E"/>
        </w:rPr>
        <w:t xml:space="preserve"> </w:t>
      </w:r>
      <w:r>
        <w:rPr>
          <w:rStyle w:val="span"/>
          <w:rFonts w:ascii="Arial" w:eastAsia="Arial" w:hAnsi="Arial" w:cs="Arial"/>
          <w:color w:val="494C4E"/>
        </w:rPr>
        <w:t>: Human Resource Management</w:t>
      </w:r>
      <w:r>
        <w:rPr>
          <w:rStyle w:val="singlecolumnspanpaddedlinenth-child1"/>
          <w:rFonts w:ascii="Arial" w:eastAsia="Arial" w:hAnsi="Arial" w:cs="Arial"/>
          <w:color w:val="494C4E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August 2011 - </w:t>
      </w:r>
      <w:r w:rsidR="00F439BF">
        <w:rPr>
          <w:rStyle w:val="span"/>
          <w:rFonts w:ascii="Arial" w:eastAsia="Arial" w:hAnsi="Arial" w:cs="Arial"/>
          <w:i/>
          <w:iCs/>
          <w:color w:val="494C4E"/>
        </w:rPr>
        <w:t>M</w:t>
      </w:r>
      <w:r>
        <w:rPr>
          <w:rStyle w:val="span"/>
          <w:rFonts w:ascii="Arial" w:eastAsia="Arial" w:hAnsi="Arial" w:cs="Arial"/>
          <w:i/>
          <w:iCs/>
          <w:color w:val="494C4E"/>
        </w:rPr>
        <w:t>ay 2013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44DC44F5" w14:textId="77777777" w:rsidR="00ED6889" w:rsidRDefault="00000000">
      <w:pPr>
        <w:pStyle w:val="paddedline"/>
        <w:spacing w:line="280" w:lineRule="atLeast"/>
        <w:rPr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lastRenderedPageBreak/>
        <w:t>BVIMSR Mumbai University - Mumbai, India</w:t>
      </w:r>
      <w:r>
        <w:rPr>
          <w:rFonts w:ascii="Arial" w:eastAsia="Arial" w:hAnsi="Arial" w:cs="Arial"/>
          <w:color w:val="494C4E"/>
        </w:rPr>
        <w:t xml:space="preserve"> </w:t>
      </w:r>
    </w:p>
    <w:p w14:paraId="514E35C8" w14:textId="77777777" w:rsidR="00ED6889" w:rsidRDefault="00000000" w:rsidP="001E3E7B">
      <w:pPr>
        <w:pStyle w:val="divdocumentulli"/>
        <w:numPr>
          <w:ilvl w:val="0"/>
          <w:numId w:val="4"/>
        </w:numPr>
        <w:pBdr>
          <w:left w:val="none" w:sz="0" w:space="0" w:color="auto"/>
        </w:pBdr>
        <w:spacing w:after="60" w:line="280" w:lineRule="atLeast"/>
        <w:ind w:hanging="470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Marketing management, business communication and writing, corporate social responsibility, human resource management, finance and accounting, German language, project management, IT and data management, international and labor law.</w:t>
      </w:r>
    </w:p>
    <w:p w14:paraId="40721E23" w14:textId="77777777" w:rsidR="00ED6889" w:rsidRDefault="00000000">
      <w:pPr>
        <w:pStyle w:val="paddedline"/>
        <w:pBdr>
          <w:bottom w:val="none" w:sz="0" w:space="0" w:color="auto"/>
        </w:pBdr>
        <w:tabs>
          <w:tab w:val="right" w:pos="10486"/>
        </w:tabs>
        <w:spacing w:before="200" w:line="280" w:lineRule="atLeast"/>
        <w:rPr>
          <w:rFonts w:ascii="Arial" w:eastAsia="Arial" w:hAnsi="Arial" w:cs="Arial"/>
          <w:color w:val="494C4E"/>
        </w:rPr>
      </w:pPr>
      <w:r>
        <w:rPr>
          <w:rStyle w:val="degree"/>
          <w:rFonts w:ascii="Arial" w:eastAsia="Arial" w:hAnsi="Arial" w:cs="Arial"/>
          <w:color w:val="494C4E"/>
        </w:rPr>
        <w:t>Master of Science</w:t>
      </w:r>
      <w:r>
        <w:rPr>
          <w:rStyle w:val="documentbeforecolonspace"/>
          <w:rFonts w:ascii="Arial" w:eastAsia="Arial" w:hAnsi="Arial" w:cs="Arial"/>
          <w:color w:val="494C4E"/>
        </w:rPr>
        <w:t xml:space="preserve"> </w:t>
      </w:r>
      <w:r>
        <w:rPr>
          <w:rStyle w:val="span"/>
          <w:rFonts w:ascii="Arial" w:eastAsia="Arial" w:hAnsi="Arial" w:cs="Arial"/>
          <w:color w:val="494C4E"/>
        </w:rPr>
        <w:t>: Biochemistry</w:t>
      </w:r>
      <w:r>
        <w:rPr>
          <w:rStyle w:val="singlecolumnspanpaddedlinenth-child1"/>
          <w:rFonts w:ascii="Arial" w:eastAsia="Arial" w:hAnsi="Arial" w:cs="Arial"/>
          <w:color w:val="494C4E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May 2007 - </w:t>
      </w:r>
      <w:r w:rsidR="00F439BF">
        <w:rPr>
          <w:rStyle w:val="span"/>
          <w:rFonts w:ascii="Arial" w:eastAsia="Arial" w:hAnsi="Arial" w:cs="Arial"/>
          <w:i/>
          <w:iCs/>
          <w:color w:val="494C4E"/>
        </w:rPr>
        <w:t>J</w:t>
      </w:r>
      <w:r>
        <w:rPr>
          <w:rStyle w:val="span"/>
          <w:rFonts w:ascii="Arial" w:eastAsia="Arial" w:hAnsi="Arial" w:cs="Arial"/>
          <w:i/>
          <w:iCs/>
          <w:color w:val="494C4E"/>
        </w:rPr>
        <w:t>une 2009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74FAEE71" w14:textId="77777777" w:rsidR="00ED6889" w:rsidRDefault="00000000">
      <w:pPr>
        <w:pStyle w:val="paddedline"/>
        <w:spacing w:line="280" w:lineRule="atLeast"/>
        <w:rPr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P.T.G.D Biochemistry - Nagpur, India</w:t>
      </w:r>
      <w:r>
        <w:rPr>
          <w:rFonts w:ascii="Arial" w:eastAsia="Arial" w:hAnsi="Arial" w:cs="Arial"/>
          <w:color w:val="494C4E"/>
        </w:rPr>
        <w:t xml:space="preserve"> </w:t>
      </w:r>
    </w:p>
    <w:p w14:paraId="599A5B10" w14:textId="77777777" w:rsidR="00ED6889" w:rsidRDefault="00000000">
      <w:pPr>
        <w:pStyle w:val="divdocumentulli"/>
        <w:numPr>
          <w:ilvl w:val="0"/>
          <w:numId w:val="5"/>
        </w:numPr>
        <w:pBdr>
          <w:left w:val="none" w:sz="0" w:space="0" w:color="auto"/>
        </w:pBdr>
        <w:spacing w:after="60" w:line="280" w:lineRule="atLeast"/>
        <w:ind w:hanging="470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Plant biochemistry and biotechnology, enzymology, toxicology, statistics, immunology, clinical biochemistry.</w:t>
      </w:r>
      <w:r>
        <w:rPr>
          <w:rFonts w:ascii="Arial" w:eastAsia="Arial" w:hAnsi="Arial" w:cs="Arial"/>
          <w:color w:val="494C4E"/>
        </w:rPr>
        <w:br/>
        <w:t>Internship on Bt. Cotton (transgenic plants and tissue culture) at Central Institute of Cotton Research.</w:t>
      </w:r>
    </w:p>
    <w:p w14:paraId="11A451F4" w14:textId="77777777" w:rsidR="00ED6889" w:rsidRDefault="00000000">
      <w:pPr>
        <w:pStyle w:val="paddedline"/>
        <w:pBdr>
          <w:bottom w:val="none" w:sz="0" w:space="0" w:color="auto"/>
        </w:pBdr>
        <w:tabs>
          <w:tab w:val="right" w:pos="10486"/>
        </w:tabs>
        <w:spacing w:before="200" w:line="280" w:lineRule="atLeast"/>
        <w:rPr>
          <w:rFonts w:ascii="Arial" w:eastAsia="Arial" w:hAnsi="Arial" w:cs="Arial"/>
          <w:color w:val="494C4E"/>
        </w:rPr>
      </w:pPr>
      <w:r>
        <w:rPr>
          <w:rStyle w:val="degree"/>
          <w:rFonts w:ascii="Arial" w:eastAsia="Arial" w:hAnsi="Arial" w:cs="Arial"/>
          <w:color w:val="494C4E"/>
        </w:rPr>
        <w:t>Master in Environmental Science</w:t>
      </w:r>
      <w:r>
        <w:rPr>
          <w:rStyle w:val="documentbeforecolonspace"/>
          <w:rFonts w:ascii="Arial" w:eastAsia="Arial" w:hAnsi="Arial" w:cs="Arial"/>
          <w:color w:val="494C4E"/>
        </w:rPr>
        <w:t xml:space="preserve"> </w:t>
      </w:r>
      <w:r>
        <w:rPr>
          <w:rStyle w:val="span"/>
          <w:rFonts w:ascii="Arial" w:eastAsia="Arial" w:hAnsi="Arial" w:cs="Arial"/>
          <w:color w:val="494C4E"/>
        </w:rPr>
        <w:t>: Molecular biology and applied genetics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August 2019 - </w:t>
      </w:r>
      <w:r w:rsidR="00F439BF">
        <w:rPr>
          <w:rStyle w:val="span"/>
          <w:rFonts w:ascii="Arial" w:eastAsia="Arial" w:hAnsi="Arial" w:cs="Arial"/>
          <w:i/>
          <w:iCs/>
          <w:color w:val="494C4E"/>
        </w:rPr>
        <w:t>J</w:t>
      </w:r>
      <w:r>
        <w:rPr>
          <w:rStyle w:val="span"/>
          <w:rFonts w:ascii="Arial" w:eastAsia="Arial" w:hAnsi="Arial" w:cs="Arial"/>
          <w:i/>
          <w:iCs/>
          <w:color w:val="494C4E"/>
        </w:rPr>
        <w:t>uly 2021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67E8A8A6" w14:textId="77777777" w:rsidR="00ED6889" w:rsidRDefault="00000000">
      <w:pPr>
        <w:pStyle w:val="paddedline"/>
        <w:spacing w:line="280" w:lineRule="atLeast"/>
        <w:rPr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 xml:space="preserve">University of South-eastern Norway - </w:t>
      </w:r>
      <w:proofErr w:type="spellStart"/>
      <w:r>
        <w:rPr>
          <w:rStyle w:val="span"/>
          <w:rFonts w:ascii="Arial" w:eastAsia="Arial" w:hAnsi="Arial" w:cs="Arial"/>
          <w:color w:val="494C4E"/>
        </w:rPr>
        <w:t>Bø</w:t>
      </w:r>
      <w:proofErr w:type="spellEnd"/>
      <w:r>
        <w:rPr>
          <w:rStyle w:val="span"/>
          <w:rFonts w:ascii="Arial" w:eastAsia="Arial" w:hAnsi="Arial" w:cs="Arial"/>
          <w:color w:val="494C4E"/>
        </w:rPr>
        <w:t xml:space="preserve"> </w:t>
      </w:r>
      <w:proofErr w:type="spellStart"/>
      <w:r>
        <w:rPr>
          <w:rStyle w:val="span"/>
          <w:rFonts w:ascii="Arial" w:eastAsia="Arial" w:hAnsi="Arial" w:cs="Arial"/>
          <w:color w:val="494C4E"/>
        </w:rPr>
        <w:t>i</w:t>
      </w:r>
      <w:proofErr w:type="spellEnd"/>
      <w:r>
        <w:rPr>
          <w:rStyle w:val="span"/>
          <w:rFonts w:ascii="Arial" w:eastAsia="Arial" w:hAnsi="Arial" w:cs="Arial"/>
          <w:color w:val="494C4E"/>
        </w:rPr>
        <w:t xml:space="preserve"> Telemark</w:t>
      </w:r>
      <w:r>
        <w:rPr>
          <w:rFonts w:ascii="Arial" w:eastAsia="Arial" w:hAnsi="Arial" w:cs="Arial"/>
          <w:color w:val="494C4E"/>
        </w:rPr>
        <w:t xml:space="preserve"> </w:t>
      </w:r>
    </w:p>
    <w:p w14:paraId="639ACC2F" w14:textId="77777777" w:rsidR="00ED6889" w:rsidRDefault="00000000" w:rsidP="001E3E7B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 xml:space="preserve">Master thesis in </w:t>
      </w:r>
      <w:r>
        <w:rPr>
          <w:rStyle w:val="Strong1"/>
          <w:rFonts w:ascii="Arial" w:eastAsia="Arial" w:hAnsi="Arial" w:cs="Arial"/>
          <w:b/>
          <w:bCs/>
          <w:color w:val="494C4E"/>
        </w:rPr>
        <w:t>soil meta-genomics</w:t>
      </w:r>
      <w:r>
        <w:rPr>
          <w:rStyle w:val="Strong1"/>
          <w:rFonts w:ascii="Arial" w:eastAsia="Arial" w:hAnsi="Arial" w:cs="Arial"/>
          <w:b/>
          <w:bCs/>
          <w:i/>
          <w:iCs/>
          <w:color w:val="494C4E"/>
        </w:rPr>
        <w:t>:</w:t>
      </w:r>
      <w:r>
        <w:rPr>
          <w:rStyle w:val="em"/>
          <w:rFonts w:ascii="Arial" w:eastAsia="Arial" w:hAnsi="Arial" w:cs="Arial"/>
          <w:i/>
          <w:iCs/>
          <w:color w:val="494C4E"/>
        </w:rPr>
        <w:t xml:space="preserve"> Title- Effects of fertilizer and glyphosate on the microbial diversity and pathogens in two soil types in Telemark.</w:t>
      </w:r>
    </w:p>
    <w:p w14:paraId="449805C9" w14:textId="77777777" w:rsidR="00ED6889" w:rsidRDefault="00000000" w:rsidP="001E3E7B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Soil sampling and soil treatment with pesticides, fertilizer and bio-char</w:t>
      </w:r>
    </w:p>
    <w:p w14:paraId="1722BA47" w14:textId="77777777" w:rsidR="00ED6889" w:rsidRDefault="00000000" w:rsidP="001E3E7B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Style w:val="Strong1"/>
          <w:rFonts w:ascii="Arial" w:eastAsia="Arial" w:hAnsi="Arial" w:cs="Arial"/>
          <w:b/>
          <w:bCs/>
          <w:color w:val="494C4E"/>
        </w:rPr>
        <w:t>DNA isolation</w:t>
      </w:r>
      <w:r>
        <w:rPr>
          <w:rFonts w:ascii="Arial" w:eastAsia="Arial" w:hAnsi="Arial" w:cs="Arial"/>
          <w:color w:val="494C4E"/>
        </w:rPr>
        <w:t xml:space="preserve"> from soil samples,</w:t>
      </w:r>
      <w:r>
        <w:rPr>
          <w:rStyle w:val="Strong1"/>
          <w:rFonts w:ascii="Arial" w:eastAsia="Arial" w:hAnsi="Arial" w:cs="Arial"/>
          <w:b/>
          <w:bCs/>
          <w:color w:val="494C4E"/>
        </w:rPr>
        <w:t xml:space="preserve"> microbiome analysis</w:t>
      </w:r>
    </w:p>
    <w:p w14:paraId="2A50E97F" w14:textId="77777777" w:rsidR="00ED6889" w:rsidRDefault="00000000" w:rsidP="001E3E7B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Illumina Seq, 16S rRNA analysis,</w:t>
      </w:r>
      <w:r>
        <w:rPr>
          <w:rStyle w:val="Strong1"/>
          <w:rFonts w:ascii="Arial" w:eastAsia="Arial" w:hAnsi="Arial" w:cs="Arial"/>
          <w:b/>
          <w:bCs/>
          <w:color w:val="494C4E"/>
        </w:rPr>
        <w:t xml:space="preserve"> microbial diversity</w:t>
      </w:r>
      <w:r>
        <w:rPr>
          <w:rFonts w:ascii="Arial" w:eastAsia="Arial" w:hAnsi="Arial" w:cs="Arial"/>
          <w:color w:val="494C4E"/>
        </w:rPr>
        <w:t xml:space="preserve"> analysis using </w:t>
      </w:r>
      <w:r>
        <w:rPr>
          <w:rStyle w:val="Strong1"/>
          <w:rFonts w:ascii="Arial" w:eastAsia="Arial" w:hAnsi="Arial" w:cs="Arial"/>
          <w:b/>
          <w:bCs/>
          <w:color w:val="494C4E"/>
        </w:rPr>
        <w:t>R-studio</w:t>
      </w:r>
    </w:p>
    <w:p w14:paraId="7D1A6D59" w14:textId="77777777" w:rsidR="00ED6889" w:rsidRDefault="00000000" w:rsidP="001E3E7B">
      <w:pPr>
        <w:pStyle w:val="divdocumentulli"/>
        <w:numPr>
          <w:ilvl w:val="0"/>
          <w:numId w:val="6"/>
        </w:numPr>
        <w:spacing w:after="30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 xml:space="preserve">Bioinformatics tools- QIIME2, </w:t>
      </w:r>
      <w:proofErr w:type="spellStart"/>
      <w:r>
        <w:rPr>
          <w:rFonts w:ascii="Arial" w:eastAsia="Arial" w:hAnsi="Arial" w:cs="Arial"/>
          <w:color w:val="494C4E"/>
        </w:rPr>
        <w:t>phyloseq</w:t>
      </w:r>
      <w:proofErr w:type="spellEnd"/>
      <w:r>
        <w:rPr>
          <w:rFonts w:ascii="Arial" w:eastAsia="Arial" w:hAnsi="Arial" w:cs="Arial"/>
          <w:color w:val="494C4E"/>
        </w:rPr>
        <w:t xml:space="preserve">, </w:t>
      </w:r>
      <w:proofErr w:type="spellStart"/>
      <w:r>
        <w:rPr>
          <w:rFonts w:ascii="Arial" w:eastAsia="Arial" w:hAnsi="Arial" w:cs="Arial"/>
          <w:color w:val="494C4E"/>
        </w:rPr>
        <w:t>BugBase</w:t>
      </w:r>
      <w:proofErr w:type="spellEnd"/>
      <w:r>
        <w:rPr>
          <w:rFonts w:ascii="Arial" w:eastAsia="Arial" w:hAnsi="Arial" w:cs="Arial"/>
          <w:color w:val="494C4E"/>
        </w:rPr>
        <w:t xml:space="preserve">, </w:t>
      </w:r>
      <w:proofErr w:type="spellStart"/>
      <w:r>
        <w:rPr>
          <w:rFonts w:ascii="Arial" w:eastAsia="Arial" w:hAnsi="Arial" w:cs="Arial"/>
          <w:color w:val="494C4E"/>
        </w:rPr>
        <w:t>Cytospace</w:t>
      </w:r>
      <w:proofErr w:type="spellEnd"/>
      <w:r>
        <w:rPr>
          <w:rFonts w:ascii="Arial" w:eastAsia="Arial" w:hAnsi="Arial" w:cs="Arial"/>
          <w:color w:val="494C4E"/>
        </w:rPr>
        <w:t xml:space="preserve"> etc.</w:t>
      </w:r>
    </w:p>
    <w:p w14:paraId="03EDEDFF" w14:textId="27D46B16" w:rsidR="00E00E9A" w:rsidRDefault="00E00E9A" w:rsidP="00E00E9A">
      <w:pPr>
        <w:pStyle w:val="paddedline"/>
        <w:pBdr>
          <w:bottom w:val="none" w:sz="0" w:space="0" w:color="auto"/>
        </w:pBdr>
        <w:tabs>
          <w:tab w:val="right" w:pos="10486"/>
        </w:tabs>
        <w:spacing w:before="200" w:line="280" w:lineRule="atLeast"/>
        <w:rPr>
          <w:rFonts w:ascii="Arial" w:eastAsia="Arial" w:hAnsi="Arial" w:cs="Arial"/>
          <w:color w:val="494C4E"/>
        </w:rPr>
      </w:pPr>
      <w:r>
        <w:rPr>
          <w:rStyle w:val="degree"/>
          <w:rFonts w:ascii="Arial" w:eastAsia="Arial" w:hAnsi="Arial" w:cs="Arial"/>
          <w:color w:val="494C4E"/>
        </w:rPr>
        <w:t>Data Analytics using Python</w:t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</w:r>
      <w:r>
        <w:rPr>
          <w:rStyle w:val="datesWrapper"/>
          <w:rFonts w:ascii="Arial" w:eastAsia="Arial" w:hAnsi="Arial" w:cs="Arial"/>
          <w:i/>
          <w:iCs/>
          <w:color w:val="494C4E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</w:rPr>
        <w:t>September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 20</w:t>
      </w:r>
      <w:r>
        <w:rPr>
          <w:rStyle w:val="span"/>
          <w:rFonts w:ascii="Arial" w:eastAsia="Arial" w:hAnsi="Arial" w:cs="Arial"/>
          <w:i/>
          <w:iCs/>
          <w:color w:val="494C4E"/>
        </w:rPr>
        <w:t>25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 - </w:t>
      </w:r>
      <w:r>
        <w:rPr>
          <w:rStyle w:val="span"/>
          <w:rFonts w:ascii="Arial" w:eastAsia="Arial" w:hAnsi="Arial" w:cs="Arial"/>
          <w:i/>
          <w:iCs/>
          <w:color w:val="494C4E"/>
        </w:rPr>
        <w:t>December</w:t>
      </w:r>
      <w:r>
        <w:rPr>
          <w:rStyle w:val="span"/>
          <w:rFonts w:ascii="Arial" w:eastAsia="Arial" w:hAnsi="Arial" w:cs="Arial"/>
          <w:i/>
          <w:iCs/>
          <w:color w:val="494C4E"/>
        </w:rPr>
        <w:t xml:space="preserve"> 202</w:t>
      </w:r>
      <w:r>
        <w:rPr>
          <w:rStyle w:val="span"/>
          <w:rFonts w:ascii="Arial" w:eastAsia="Arial" w:hAnsi="Arial" w:cs="Arial"/>
          <w:i/>
          <w:iCs/>
          <w:color w:val="494C4E"/>
        </w:rPr>
        <w:t>5</w:t>
      </w:r>
      <w:r>
        <w:rPr>
          <w:rStyle w:val="datesWrapper"/>
          <w:rFonts w:ascii="Arial" w:eastAsia="Arial" w:hAnsi="Arial" w:cs="Arial"/>
          <w:i/>
          <w:iCs/>
          <w:color w:val="494C4E"/>
        </w:rPr>
        <w:t xml:space="preserve"> </w:t>
      </w:r>
    </w:p>
    <w:p w14:paraId="77507886" w14:textId="4D223B06" w:rsidR="00E00E9A" w:rsidRDefault="00E00E9A" w:rsidP="00E00E9A">
      <w:pPr>
        <w:pStyle w:val="paddedline"/>
        <w:spacing w:line="280" w:lineRule="atLeast"/>
        <w:rPr>
          <w:rStyle w:val="span"/>
          <w:rFonts w:ascii="Arial" w:eastAsia="Arial" w:hAnsi="Arial" w:cs="Arial"/>
          <w:color w:val="494C4E"/>
        </w:rPr>
      </w:pPr>
      <w:r>
        <w:rPr>
          <w:rStyle w:val="span"/>
          <w:rFonts w:ascii="Arial" w:eastAsia="Arial" w:hAnsi="Arial" w:cs="Arial"/>
          <w:color w:val="494C4E"/>
        </w:rPr>
        <w:t>Redi School of Digital Integration, Denmark</w:t>
      </w:r>
    </w:p>
    <w:p w14:paraId="16BA474E" w14:textId="11984954" w:rsidR="00E00E9A" w:rsidRDefault="00E00E9A" w:rsidP="00E00E9A">
      <w:pPr>
        <w:pStyle w:val="paddedline"/>
        <w:spacing w:line="280" w:lineRule="atLeast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 xml:space="preserve">Project </w:t>
      </w:r>
      <w:r>
        <w:rPr>
          <w:rFonts w:ascii="Arial" w:eastAsia="Arial" w:hAnsi="Arial" w:cs="Arial"/>
          <w:color w:val="494C4E"/>
        </w:rPr>
        <w:t>in</w:t>
      </w:r>
      <w:r>
        <w:rPr>
          <w:rStyle w:val="Strong1"/>
          <w:rFonts w:ascii="Arial" w:eastAsia="Arial" w:hAnsi="Arial" w:cs="Arial"/>
          <w:b/>
          <w:bCs/>
          <w:color w:val="494C4E"/>
        </w:rPr>
        <w:t xml:space="preserve"> Website Performance Analysis for </w:t>
      </w:r>
      <w:proofErr w:type="spellStart"/>
      <w:r>
        <w:rPr>
          <w:rStyle w:val="Strong1"/>
          <w:rFonts w:ascii="Arial" w:eastAsia="Arial" w:hAnsi="Arial" w:cs="Arial"/>
          <w:b/>
          <w:bCs/>
          <w:color w:val="494C4E"/>
        </w:rPr>
        <w:t>Whiteaway</w:t>
      </w:r>
      <w:proofErr w:type="spellEnd"/>
      <w:r w:rsidR="00BE7A3D">
        <w:rPr>
          <w:rStyle w:val="Strong1"/>
          <w:rFonts w:ascii="Arial" w:eastAsia="Arial" w:hAnsi="Arial" w:cs="Arial"/>
          <w:b/>
          <w:bCs/>
          <w:i/>
          <w:iCs/>
          <w:color w:val="494C4E"/>
        </w:rPr>
        <w:t>,</w:t>
      </w:r>
      <w:r w:rsidR="000D0E0D">
        <w:rPr>
          <w:rStyle w:val="em"/>
          <w:rFonts w:ascii="Arial" w:eastAsia="Arial" w:hAnsi="Arial" w:cs="Arial"/>
          <w:i/>
          <w:iCs/>
          <w:color w:val="494C4E"/>
        </w:rPr>
        <w:t xml:space="preserve"> </w:t>
      </w:r>
      <w:r>
        <w:rPr>
          <w:rStyle w:val="em"/>
          <w:rFonts w:ascii="Arial" w:eastAsia="Arial" w:hAnsi="Arial" w:cs="Arial"/>
          <w:i/>
          <w:iCs/>
          <w:color w:val="494C4E"/>
        </w:rPr>
        <w:t xml:space="preserve">Items/product level and holiday </w:t>
      </w:r>
      <w:r w:rsidR="00BE7A3D">
        <w:rPr>
          <w:rStyle w:val="em"/>
          <w:rFonts w:ascii="Arial" w:eastAsia="Arial" w:hAnsi="Arial" w:cs="Arial"/>
          <w:i/>
          <w:iCs/>
          <w:color w:val="494C4E"/>
        </w:rPr>
        <w:t>Analysis.</w:t>
      </w:r>
    </w:p>
    <w:p w14:paraId="034E44B2" w14:textId="06614CB1" w:rsidR="00E00E9A" w:rsidRDefault="00BE7A3D" w:rsidP="00E00E9A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Python programming for data analytics</w:t>
      </w:r>
    </w:p>
    <w:p w14:paraId="6CAE0D78" w14:textId="5ABE41BF" w:rsidR="00E00E9A" w:rsidRPr="00BE7A3D" w:rsidRDefault="00E00E9A" w:rsidP="00E00E9A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 w:rsidRPr="00BE7A3D">
        <w:rPr>
          <w:rStyle w:val="Strong1"/>
          <w:rFonts w:ascii="Arial" w:eastAsia="Arial" w:hAnsi="Arial" w:cs="Arial"/>
          <w:color w:val="494C4E"/>
        </w:rPr>
        <w:t>D</w:t>
      </w:r>
      <w:r w:rsidR="00BE7A3D" w:rsidRPr="00BE7A3D">
        <w:rPr>
          <w:rStyle w:val="Strong1"/>
          <w:rFonts w:ascii="Arial" w:eastAsia="Arial" w:hAnsi="Arial" w:cs="Arial"/>
          <w:color w:val="494C4E"/>
        </w:rPr>
        <w:t>ata manipulation</w:t>
      </w:r>
      <w:r w:rsidR="00BE7A3D">
        <w:rPr>
          <w:rStyle w:val="Strong1"/>
          <w:rFonts w:ascii="Arial" w:eastAsia="Arial" w:hAnsi="Arial" w:cs="Arial"/>
          <w:color w:val="494C4E"/>
        </w:rPr>
        <w:t xml:space="preserve"> and transformation using </w:t>
      </w:r>
      <w:r w:rsidR="00476774">
        <w:rPr>
          <w:rStyle w:val="Strong1"/>
          <w:rFonts w:ascii="Arial" w:eastAsia="Arial" w:hAnsi="Arial" w:cs="Arial"/>
          <w:color w:val="494C4E"/>
        </w:rPr>
        <w:t>P</w:t>
      </w:r>
      <w:r w:rsidR="00BE7A3D">
        <w:rPr>
          <w:rStyle w:val="Strong1"/>
          <w:rFonts w:ascii="Arial" w:eastAsia="Arial" w:hAnsi="Arial" w:cs="Arial"/>
          <w:color w:val="494C4E"/>
        </w:rPr>
        <w:t xml:space="preserve">andas and </w:t>
      </w:r>
      <w:proofErr w:type="spellStart"/>
      <w:r w:rsidR="00BE7A3D">
        <w:rPr>
          <w:rStyle w:val="Strong1"/>
          <w:rFonts w:ascii="Arial" w:eastAsia="Arial" w:hAnsi="Arial" w:cs="Arial"/>
          <w:color w:val="494C4E"/>
        </w:rPr>
        <w:t>Numpy</w:t>
      </w:r>
      <w:proofErr w:type="spellEnd"/>
    </w:p>
    <w:p w14:paraId="6C47A643" w14:textId="7CC8AC5B" w:rsidR="00E00E9A" w:rsidRDefault="008F0734" w:rsidP="00E00E9A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Wrangling, tidying and cleaning data with Pandas.</w:t>
      </w:r>
    </w:p>
    <w:p w14:paraId="3590D638" w14:textId="24CBF5C3" w:rsidR="00087357" w:rsidRDefault="008F0734" w:rsidP="00087357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 xml:space="preserve">Data visualization with Matplotlib, Seaborn and </w:t>
      </w:r>
      <w:proofErr w:type="spellStart"/>
      <w:r>
        <w:rPr>
          <w:rFonts w:ascii="Arial" w:eastAsia="Arial" w:hAnsi="Arial" w:cs="Arial"/>
          <w:color w:val="494C4E"/>
        </w:rPr>
        <w:t>Plotly</w:t>
      </w:r>
      <w:proofErr w:type="spellEnd"/>
      <w:r>
        <w:rPr>
          <w:rFonts w:ascii="Arial" w:eastAsia="Arial" w:hAnsi="Arial" w:cs="Arial"/>
          <w:color w:val="494C4E"/>
        </w:rPr>
        <w:t>, statistics fundamentals</w:t>
      </w:r>
    </w:p>
    <w:p w14:paraId="7745D83D" w14:textId="52DF100F" w:rsidR="00087357" w:rsidRDefault="00087357" w:rsidP="00087357">
      <w:pPr>
        <w:pStyle w:val="divdocumentulli"/>
        <w:numPr>
          <w:ilvl w:val="0"/>
          <w:numId w:val="6"/>
        </w:numPr>
        <w:spacing w:after="6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Data model and dashboard creation using Power BI</w:t>
      </w:r>
    </w:p>
    <w:p w14:paraId="5F685498" w14:textId="5FC9BC77" w:rsidR="00087357" w:rsidRPr="00087357" w:rsidRDefault="00087357" w:rsidP="00087357">
      <w:pPr>
        <w:pStyle w:val="divdocumentulli"/>
        <w:numPr>
          <w:ilvl w:val="0"/>
          <w:numId w:val="6"/>
        </w:numPr>
        <w:spacing w:after="300" w:line="280" w:lineRule="atLeast"/>
        <w:ind w:hanging="470"/>
        <w:jc w:val="both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 xml:space="preserve">Working with time </w:t>
      </w:r>
      <w:r w:rsidR="00931680">
        <w:rPr>
          <w:rFonts w:ascii="Arial" w:eastAsia="Arial" w:hAnsi="Arial" w:cs="Arial"/>
          <w:color w:val="494C4E"/>
        </w:rPr>
        <w:t xml:space="preserve">series data and performing forecasting using </w:t>
      </w:r>
      <w:proofErr w:type="spellStart"/>
      <w:r w:rsidR="00931680">
        <w:rPr>
          <w:rFonts w:ascii="Arial" w:eastAsia="Arial" w:hAnsi="Arial" w:cs="Arial"/>
          <w:color w:val="494C4E"/>
        </w:rPr>
        <w:t>statsmodels</w:t>
      </w:r>
      <w:proofErr w:type="spellEnd"/>
      <w:r w:rsidR="00931680">
        <w:rPr>
          <w:rFonts w:ascii="Arial" w:eastAsia="Arial" w:hAnsi="Arial" w:cs="Arial"/>
          <w:color w:val="494C4E"/>
        </w:rPr>
        <w:t xml:space="preserve"> and Facebook prophet, basics of SQL</w:t>
      </w:r>
      <w:r w:rsidR="00FF7C27">
        <w:rPr>
          <w:rFonts w:ascii="Arial" w:eastAsia="Arial" w:hAnsi="Arial" w:cs="Arial"/>
          <w:color w:val="494C4E"/>
        </w:rPr>
        <w:t xml:space="preserve"> and relational databases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D6889" w14:paraId="69C3A28E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9E1E2B8" w14:textId="77777777" w:rsidR="00ED6889" w:rsidRDefault="00000000">
            <w:pPr>
              <w:rPr>
                <w:rFonts w:ascii="Arial" w:eastAsia="Arial" w:hAnsi="Arial" w:cs="Arial"/>
                <w:color w:val="494C4E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Languages</w:t>
            </w:r>
          </w:p>
        </w:tc>
      </w:tr>
    </w:tbl>
    <w:p w14:paraId="11400937" w14:textId="77777777" w:rsidR="00ED6889" w:rsidRDefault="00ED6889">
      <w:pPr>
        <w:rPr>
          <w:vanish/>
        </w:rPr>
      </w:pP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03"/>
        <w:gridCol w:w="300"/>
        <w:gridCol w:w="5103"/>
      </w:tblGrid>
      <w:tr w:rsidR="00ED6889" w14:paraId="179F8A57" w14:textId="77777777">
        <w:trPr>
          <w:tblCellSpacing w:w="0" w:type="dxa"/>
        </w:trPr>
        <w:tc>
          <w:tcPr>
            <w:tcW w:w="10506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AE3E79" w14:textId="77777777" w:rsidR="00ED6889" w:rsidRDefault="00000000">
            <w:pPr>
              <w:pStyle w:val="div"/>
              <w:spacing w:line="260" w:lineRule="exac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infotilesecfieldnth-child1spannth-child1"/>
                <w:rFonts w:ascii="Arial" w:eastAsia="Arial" w:hAnsi="Arial" w:cs="Arial"/>
                <w:color w:val="494C4E"/>
              </w:rPr>
              <w:t>Marathi</w:t>
            </w:r>
            <w:r>
              <w:rPr>
                <w:rStyle w:val="documentbeforecolonspace"/>
                <w:rFonts w:ascii="Arial" w:eastAsia="Arial" w:hAnsi="Arial" w:cs="Arial"/>
                <w:b/>
                <w:bCs/>
                <w:color w:val="494C4E"/>
              </w:rPr>
              <w:t xml:space="preserve"> </w:t>
            </w:r>
            <w:r>
              <w:rPr>
                <w:rStyle w:val="documentlangSecinfotilesecfieldnth-child1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494C4E"/>
              </w:rPr>
              <w:t>First language</w:t>
            </w:r>
            <w:r>
              <w:rPr>
                <w:rStyle w:val="documentlangSecinfotilesec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</w:p>
        </w:tc>
      </w:tr>
      <w:tr w:rsidR="00ED6889" w14:paraId="0F762AE1" w14:textId="77777777">
        <w:trPr>
          <w:tblCellSpacing w:w="0" w:type="dxa"/>
        </w:trPr>
        <w:tc>
          <w:tcPr>
            <w:tcW w:w="510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E8AF209" w14:textId="77777777" w:rsidR="00ED6889" w:rsidRDefault="00000000">
            <w:pPr>
              <w:pStyle w:val="div"/>
              <w:spacing w:line="280" w:lineRule="atLeas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infotilesecfieldnth-child1spannth-child1"/>
                <w:rFonts w:ascii="Arial" w:eastAsia="Arial" w:hAnsi="Arial" w:cs="Arial"/>
                <w:color w:val="494C4E"/>
              </w:rPr>
              <w:t>English</w:t>
            </w:r>
            <w:r>
              <w:rPr>
                <w:rStyle w:val="documentbeforecolonspace"/>
                <w:rFonts w:ascii="Arial" w:eastAsia="Arial" w:hAnsi="Arial" w:cs="Arial"/>
                <w:b/>
                <w:bCs/>
                <w:color w:val="494C4E"/>
              </w:rPr>
              <w:t xml:space="preserve"> </w:t>
            </w:r>
            <w:r>
              <w:rPr>
                <w:rStyle w:val="documentlangSecinfotilesecfieldnth-child1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</w:p>
          <w:p w14:paraId="13743996" w14:textId="77777777" w:rsidR="00ED6889" w:rsidRDefault="00000000">
            <w:pPr>
              <w:pStyle w:val="documentsliced-rect"/>
              <w:spacing w:before="100" w:line="120" w:lineRule="exac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paragraph"/>
                <w:rFonts w:ascii="Arial" w:eastAsia="Arial" w:hAnsi="Arial" w:cs="Arial"/>
                <w:noProof/>
                <w:color w:val="494C4E"/>
              </w:rPr>
              <w:drawing>
                <wp:inline distT="0" distB="0" distL="0" distR="0" wp14:anchorId="758F6318" wp14:editId="18D97BC5">
                  <wp:extent cx="3247819" cy="76775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819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1DBB3" w14:textId="77777777" w:rsidR="00ED6889" w:rsidRPr="00F439BF" w:rsidRDefault="00F439BF">
            <w:pPr>
              <w:spacing w:after="60" w:line="260" w:lineRule="exact"/>
              <w:textAlignment w:val="auto"/>
              <w:rPr>
                <w:rStyle w:val="span"/>
                <w:rFonts w:ascii="Arial" w:eastAsia="Arial" w:hAnsi="Arial" w:cs="Arial"/>
                <w:color w:val="494C4E"/>
              </w:rPr>
            </w:pPr>
            <w:r w:rsidRPr="00F439BF">
              <w:rPr>
                <w:rStyle w:val="span"/>
                <w:rFonts w:ascii="Arial" w:eastAsia="Arial" w:hAnsi="Arial" w:cs="Arial"/>
              </w:rPr>
              <w:t>Fluent</w:t>
            </w:r>
            <w:r w:rsidRPr="00F439BF">
              <w:rPr>
                <w:rStyle w:val="documentlangSecinfotileseccolon"/>
                <w:rFonts w:ascii="Arial" w:eastAsia="Arial" w:hAnsi="Arial" w:cs="Arial"/>
                <w:color w:val="494C4E"/>
              </w:rPr>
              <w:t>: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9E6424F" w14:textId="77777777" w:rsidR="00ED6889" w:rsidRDefault="00ED6889"/>
        </w:tc>
        <w:tc>
          <w:tcPr>
            <w:tcW w:w="510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18ABA46" w14:textId="77777777" w:rsidR="00ED6889" w:rsidRDefault="00000000">
            <w:pPr>
              <w:pStyle w:val="div"/>
              <w:spacing w:line="280" w:lineRule="atLeas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infotilesecfieldnth-child1spannth-child1"/>
                <w:rFonts w:ascii="Arial" w:eastAsia="Arial" w:hAnsi="Arial" w:cs="Arial"/>
                <w:color w:val="494C4E"/>
              </w:rPr>
              <w:t>Hindi</w:t>
            </w:r>
            <w:r>
              <w:rPr>
                <w:rStyle w:val="documentbeforecolonspace"/>
                <w:rFonts w:ascii="Arial" w:eastAsia="Arial" w:hAnsi="Arial" w:cs="Arial"/>
                <w:b/>
                <w:bCs/>
                <w:color w:val="494C4E"/>
              </w:rPr>
              <w:t xml:space="preserve"> </w:t>
            </w:r>
            <w:r>
              <w:rPr>
                <w:rStyle w:val="documentlangSecinfotilesecfieldnth-child1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</w:p>
          <w:p w14:paraId="6218E6A5" w14:textId="77777777" w:rsidR="00ED6889" w:rsidRDefault="00000000">
            <w:pPr>
              <w:pStyle w:val="documentsliced-rect"/>
              <w:spacing w:before="100" w:line="120" w:lineRule="exac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paragraph"/>
                <w:rFonts w:ascii="Arial" w:eastAsia="Arial" w:hAnsi="Arial" w:cs="Arial"/>
                <w:noProof/>
                <w:color w:val="494C4E"/>
              </w:rPr>
              <w:drawing>
                <wp:inline distT="0" distB="0" distL="0" distR="0" wp14:anchorId="6A6DE558" wp14:editId="15044454">
                  <wp:extent cx="3247819" cy="76775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819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53243" w14:textId="77777777" w:rsidR="00ED6889" w:rsidRDefault="00F439BF">
            <w:pPr>
              <w:spacing w:after="60" w:line="260" w:lineRule="exact"/>
              <w:textAlignment w:val="auto"/>
              <w:rPr>
                <w:rStyle w:val="span"/>
                <w:rFonts w:ascii="Arial" w:eastAsia="Arial" w:hAnsi="Arial" w:cs="Arial"/>
                <w:color w:val="494C4E"/>
              </w:rPr>
            </w:pPr>
            <w:r>
              <w:rPr>
                <w:rStyle w:val="span"/>
                <w:rFonts w:ascii="Arial" w:eastAsia="Arial" w:hAnsi="Arial" w:cs="Arial"/>
                <w:color w:val="494C4E"/>
              </w:rPr>
              <w:t>Advanced</w:t>
            </w:r>
          </w:p>
        </w:tc>
      </w:tr>
      <w:tr w:rsidR="00ED6889" w14:paraId="0ACAA235" w14:textId="77777777">
        <w:trPr>
          <w:tblCellSpacing w:w="0" w:type="dxa"/>
        </w:trPr>
        <w:tc>
          <w:tcPr>
            <w:tcW w:w="510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357BB00" w14:textId="77777777" w:rsidR="00ED6889" w:rsidRDefault="00000000">
            <w:pPr>
              <w:pStyle w:val="div"/>
              <w:spacing w:line="280" w:lineRule="atLeas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infotilesecfieldnth-child1spannth-child1"/>
                <w:rFonts w:ascii="Arial" w:eastAsia="Arial" w:hAnsi="Arial" w:cs="Arial"/>
                <w:color w:val="494C4E"/>
              </w:rPr>
              <w:t>Danish</w:t>
            </w:r>
            <w:r>
              <w:rPr>
                <w:rStyle w:val="documentbeforecolonspace"/>
                <w:rFonts w:ascii="Arial" w:eastAsia="Arial" w:hAnsi="Arial" w:cs="Arial"/>
                <w:b/>
                <w:bCs/>
                <w:color w:val="494C4E"/>
              </w:rPr>
              <w:t xml:space="preserve"> </w:t>
            </w:r>
            <w:r>
              <w:rPr>
                <w:rStyle w:val="documentlangSecinfotilesecfieldnth-child1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</w:p>
          <w:p w14:paraId="17ADD0DC" w14:textId="77777777" w:rsidR="00ED6889" w:rsidRDefault="00000000">
            <w:pPr>
              <w:pStyle w:val="documentsliced-rect"/>
              <w:spacing w:before="100" w:line="120" w:lineRule="exact"/>
              <w:rPr>
                <w:rStyle w:val="documentlangSecparagraph"/>
                <w:rFonts w:ascii="Arial" w:eastAsia="Arial" w:hAnsi="Arial" w:cs="Arial"/>
                <w:color w:val="494C4E"/>
              </w:rPr>
            </w:pPr>
            <w:r>
              <w:rPr>
                <w:rStyle w:val="documentlangSecparagraph"/>
                <w:rFonts w:ascii="Arial" w:eastAsia="Arial" w:hAnsi="Arial" w:cs="Arial"/>
                <w:noProof/>
                <w:color w:val="494C4E"/>
              </w:rPr>
              <w:drawing>
                <wp:inline distT="0" distB="0" distL="0" distR="0" wp14:anchorId="5FBDF872" wp14:editId="15F11485">
                  <wp:extent cx="3247819" cy="76775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819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243F2" w14:textId="77777777" w:rsidR="00ED6889" w:rsidRDefault="00F439BF">
            <w:pPr>
              <w:spacing w:after="60" w:line="260" w:lineRule="exact"/>
              <w:textAlignment w:val="auto"/>
              <w:rPr>
                <w:rStyle w:val="span"/>
                <w:rFonts w:ascii="Arial" w:eastAsia="Arial" w:hAnsi="Arial" w:cs="Arial"/>
                <w:color w:val="494C4E"/>
              </w:rPr>
            </w:pPr>
            <w:r>
              <w:rPr>
                <w:rStyle w:val="span"/>
                <w:rFonts w:ascii="Arial" w:eastAsia="Arial" w:hAnsi="Arial" w:cs="Arial"/>
                <w:color w:val="494C4E"/>
              </w:rPr>
              <w:t>Intermediate level</w:t>
            </w:r>
            <w:r>
              <w:rPr>
                <w:rStyle w:val="documentlangSecinfotilesec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D653AFB" w14:textId="77777777" w:rsidR="00ED6889" w:rsidRDefault="00ED6889"/>
        </w:tc>
        <w:tc>
          <w:tcPr>
            <w:tcW w:w="510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F94A580" w14:textId="77777777" w:rsidR="00ED6889" w:rsidRDefault="00000000">
            <w:pPr>
              <w:pStyle w:val="div"/>
              <w:spacing w:line="280" w:lineRule="atLeast"/>
              <w:rPr>
                <w:rStyle w:val="divdocumentsectionnth-last-child1divparagraphnth-last-child1"/>
                <w:rFonts w:ascii="Arial" w:eastAsia="Arial" w:hAnsi="Arial" w:cs="Arial"/>
                <w:color w:val="494C4E"/>
              </w:rPr>
            </w:pPr>
            <w:r>
              <w:rPr>
                <w:rStyle w:val="documentlangSecinfotilesecfieldnth-child1spannth-child1"/>
                <w:rFonts w:ascii="Arial" w:eastAsia="Arial" w:hAnsi="Arial" w:cs="Arial"/>
                <w:color w:val="494C4E"/>
              </w:rPr>
              <w:t>Norwegian</w:t>
            </w:r>
            <w:r>
              <w:rPr>
                <w:rStyle w:val="documentbeforecolonspace"/>
                <w:rFonts w:ascii="Arial" w:eastAsia="Arial" w:hAnsi="Arial" w:cs="Arial"/>
                <w:b/>
                <w:bCs/>
                <w:color w:val="494C4E"/>
              </w:rPr>
              <w:t xml:space="preserve"> </w:t>
            </w:r>
            <w:r>
              <w:rPr>
                <w:rStyle w:val="documentlangSecinfotilesecfieldnth-child1colon"/>
                <w:rFonts w:ascii="Arial" w:eastAsia="Arial" w:hAnsi="Arial" w:cs="Arial"/>
                <w:color w:val="494C4E"/>
              </w:rPr>
              <w:t>:</w:t>
            </w:r>
            <w:r>
              <w:rPr>
                <w:rStyle w:val="documentlangSecparagraphnativeLangParafield"/>
                <w:rFonts w:ascii="Arial" w:eastAsia="Arial" w:hAnsi="Arial" w:cs="Arial"/>
                <w:color w:val="494C4E"/>
              </w:rPr>
              <w:t xml:space="preserve"> </w:t>
            </w:r>
          </w:p>
          <w:p w14:paraId="549DE2B6" w14:textId="77777777" w:rsidR="00ED6889" w:rsidRDefault="00000000">
            <w:pPr>
              <w:pStyle w:val="documentsliced-rect"/>
              <w:spacing w:before="100" w:line="120" w:lineRule="exact"/>
              <w:rPr>
                <w:rStyle w:val="divdocumentsectionnth-last-child1divparagraphnth-last-child1"/>
                <w:rFonts w:ascii="Arial" w:eastAsia="Arial" w:hAnsi="Arial" w:cs="Arial"/>
                <w:color w:val="494C4E"/>
              </w:rPr>
            </w:pPr>
            <w:r>
              <w:rPr>
                <w:rStyle w:val="divdocumentsectionnth-last-child1divparagraphnth-last-child1"/>
                <w:rFonts w:ascii="Arial" w:eastAsia="Arial" w:hAnsi="Arial" w:cs="Arial"/>
                <w:noProof/>
                <w:color w:val="494C4E"/>
              </w:rPr>
              <w:drawing>
                <wp:inline distT="0" distB="0" distL="0" distR="0" wp14:anchorId="5CACE365" wp14:editId="6F9C728E">
                  <wp:extent cx="3247819" cy="76775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819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F3755" w14:textId="77777777" w:rsidR="00ED6889" w:rsidRDefault="00000000">
            <w:pPr>
              <w:spacing w:after="60" w:line="260" w:lineRule="exact"/>
              <w:textAlignment w:val="auto"/>
              <w:rPr>
                <w:rStyle w:val="span"/>
                <w:rFonts w:ascii="Arial" w:eastAsia="Arial" w:hAnsi="Arial" w:cs="Arial"/>
                <w:color w:val="494C4E"/>
              </w:rPr>
            </w:pPr>
            <w:r>
              <w:rPr>
                <w:rStyle w:val="span"/>
                <w:rFonts w:ascii="Arial" w:eastAsia="Arial" w:hAnsi="Arial" w:cs="Arial"/>
                <w:color w:val="494C4E"/>
              </w:rPr>
              <w:t>Ba</w:t>
            </w:r>
            <w:r w:rsidR="00F439BF">
              <w:rPr>
                <w:rStyle w:val="span"/>
                <w:rFonts w:ascii="Arial" w:eastAsia="Arial" w:hAnsi="Arial" w:cs="Arial"/>
                <w:color w:val="494C4E"/>
              </w:rPr>
              <w:t>sic level</w:t>
            </w:r>
            <w:r>
              <w:rPr>
                <w:rStyle w:val="documentlangSecinfotileseccolon"/>
                <w:rFonts w:ascii="Arial" w:eastAsia="Arial" w:hAnsi="Arial" w:cs="Arial"/>
                <w:color w:val="494C4E"/>
              </w:rPr>
              <w:t>:</w:t>
            </w:r>
          </w:p>
        </w:tc>
      </w:tr>
    </w:tbl>
    <w:p w14:paraId="1ABD7511" w14:textId="77777777" w:rsidR="00ED6889" w:rsidRDefault="00000000">
      <w:pPr>
        <w:pStyle w:val="infoSpaceDIV"/>
        <w:rPr>
          <w:rFonts w:ascii="Arial" w:eastAsia="Arial" w:hAnsi="Arial" w:cs="Arial"/>
          <w:color w:val="494C4E"/>
        </w:rPr>
      </w:pPr>
      <w:r>
        <w:rPr>
          <w:rFonts w:ascii="Arial" w:eastAsia="Arial" w:hAnsi="Arial" w:cs="Arial"/>
          <w:color w:val="494C4E"/>
        </w:rPr>
        <w:t> </w:t>
      </w:r>
    </w:p>
    <w:sectPr w:rsidR="00ED6889">
      <w:headerReference w:type="default" r:id="rId14"/>
      <w:footerReference w:type="default" r:id="rId15"/>
      <w:type w:val="continuous"/>
      <w:pgSz w:w="11906" w:h="16838"/>
      <w:pgMar w:top="400" w:right="700" w:bottom="40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5DE15" w14:textId="77777777" w:rsidR="0079501C" w:rsidRDefault="0079501C">
      <w:pPr>
        <w:spacing w:line="240" w:lineRule="auto"/>
      </w:pPr>
      <w:r>
        <w:separator/>
      </w:r>
    </w:p>
  </w:endnote>
  <w:endnote w:type="continuationSeparator" w:id="0">
    <w:p w14:paraId="5E653358" w14:textId="77777777" w:rsidR="0079501C" w:rsidRDefault="00795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96864" w14:textId="77777777" w:rsidR="00ED6889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BA3DA" w14:textId="77777777" w:rsidR="00ED6889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B983E" w14:textId="77777777" w:rsidR="0079501C" w:rsidRDefault="0079501C">
      <w:pPr>
        <w:spacing w:line="240" w:lineRule="auto"/>
      </w:pPr>
      <w:r>
        <w:separator/>
      </w:r>
    </w:p>
  </w:footnote>
  <w:footnote w:type="continuationSeparator" w:id="0">
    <w:p w14:paraId="0961D25C" w14:textId="77777777" w:rsidR="0079501C" w:rsidRDefault="00795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6768B" w14:textId="77777777" w:rsidR="00ED6889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BA23E" w14:textId="77777777" w:rsidR="00ED6889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84C60E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6A0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B0CB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5414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4A21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8C89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F4ED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5A6D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C201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B8C1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36C1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F4C5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DE5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A8B0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0CEF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62F0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E820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0253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A60F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881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90C7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CE2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AC6A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9083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F25F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D221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C299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ECC81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C2A6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44A6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5C0C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E688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9427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7427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500D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E207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ACC7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F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4AFA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FA47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CC4A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14CF4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18C0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AC2C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A8C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4FE73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BC6D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CC43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F6D7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DA93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F241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26CA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3070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1EB2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01709708">
    <w:abstractNumId w:val="0"/>
  </w:num>
  <w:num w:numId="2" w16cid:durableId="1887912445">
    <w:abstractNumId w:val="1"/>
  </w:num>
  <w:num w:numId="3" w16cid:durableId="1624919746">
    <w:abstractNumId w:val="2"/>
  </w:num>
  <w:num w:numId="4" w16cid:durableId="1767845525">
    <w:abstractNumId w:val="3"/>
  </w:num>
  <w:num w:numId="5" w16cid:durableId="351997307">
    <w:abstractNumId w:val="4"/>
  </w:num>
  <w:num w:numId="6" w16cid:durableId="1490243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89"/>
    <w:rsid w:val="00087357"/>
    <w:rsid w:val="000D0E0D"/>
    <w:rsid w:val="001E3E7B"/>
    <w:rsid w:val="00213104"/>
    <w:rsid w:val="00300783"/>
    <w:rsid w:val="00392EA4"/>
    <w:rsid w:val="003F40BB"/>
    <w:rsid w:val="00476774"/>
    <w:rsid w:val="00540F5D"/>
    <w:rsid w:val="005F30C3"/>
    <w:rsid w:val="0079501C"/>
    <w:rsid w:val="008E7AAC"/>
    <w:rsid w:val="008F0734"/>
    <w:rsid w:val="00931680"/>
    <w:rsid w:val="00AB6042"/>
    <w:rsid w:val="00BE7A3D"/>
    <w:rsid w:val="00DB3845"/>
    <w:rsid w:val="00E00E9A"/>
    <w:rsid w:val="00ED6889"/>
    <w:rsid w:val="00F439BF"/>
    <w:rsid w:val="00F76692"/>
    <w:rsid w:val="00F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F8FAA"/>
  <w15:docId w15:val="{5221949A-B204-1C48-BB0E-D7DB4F4B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494C4E"/>
    </w:rPr>
  </w:style>
  <w:style w:type="paragraph" w:customStyle="1" w:styleId="divdocumentdivnameSec">
    <w:name w:val="div_document_div_nameSec"/>
    <w:basedOn w:val="Normal"/>
    <w:pPr>
      <w:pBdr>
        <w:top w:val="none" w:sz="0" w:space="22" w:color="auto"/>
        <w:bottom w:val="none" w:sz="0" w:space="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divPARAGRAPHNAMEdiv">
    <w:name w:val="div_PARAGRAPH_NAME &gt; div"/>
    <w:basedOn w:val="DefaultParagraphFont"/>
    <w:rPr>
      <w:shd w:val="clear" w:color="auto" w:fill="34393E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PARAGRAPHCNTCdiv">
    <w:name w:val="div_PARAGRAPH_CNTC &gt; div"/>
    <w:basedOn w:val="DefaultParagraphFont"/>
    <w:rPr>
      <w:shd w:val="clear" w:color="auto" w:fill="34393E"/>
    </w:rPr>
  </w:style>
  <w:style w:type="paragraph" w:customStyle="1" w:styleId="documentzipsuffix">
    <w:name w:val="document_zipsuffix"/>
    <w:basedOn w:val="Normal"/>
  </w:style>
  <w:style w:type="character" w:customStyle="1" w:styleId="sprtr">
    <w:name w:val="sprtr"/>
    <w:basedOn w:val="DefaultParagraphFont"/>
  </w:style>
  <w:style w:type="character" w:customStyle="1" w:styleId="divdocumentSECTIONCNTCsectionnotbtnlnkdivheadingdivsectiontitle">
    <w:name w:val="div_document_SECTION_CNTC + section_not(.btnlnk)_div_heading_div_sectiontitle"/>
    <w:basedOn w:val="DefaultParagraphFont"/>
  </w:style>
  <w:style w:type="table" w:customStyle="1" w:styleId="divdocumentdivsectionbgsectiondivsectiondivheading">
    <w:name w:val="div_document_div_section_bgsection + div_section_div_heading"/>
    <w:basedOn w:val="TableNormal"/>
    <w:tblPr/>
  </w:style>
  <w:style w:type="paragraph" w:customStyle="1" w:styleId="divdocumentdivparagraphnth-last-child1Paragraph">
    <w:name w:val="div_document_div_paragraph_nth-last-child(1) 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vdocumentdivheadingdivsectiontitle">
    <w:name w:val="div_document_div_heading_div_sectiontitle"/>
    <w:basedOn w:val="DefaultParagraphFont"/>
    <w:rPr>
      <w:color w:val="34393E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ocumenthilt-secsinglecolumn">
    <w:name w:val="document_hilt-sec_singlecolumn"/>
    <w:basedOn w:val="Normal"/>
  </w:style>
  <w:style w:type="character" w:customStyle="1" w:styleId="documentskillpaddedline">
    <w:name w:val="document_skill_paddedline"/>
    <w:basedOn w:val="DefaultParagraphFont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killskillpaddingcell">
    <w:name w:val="document_skill_skillpaddingcell"/>
    <w:basedOn w:val="DefaultParagraphFont"/>
  </w:style>
  <w:style w:type="paragraph" w:customStyle="1" w:styleId="documentskillskillpaddingcellParagraph">
    <w:name w:val="document_skill_skillpaddingcell Paragraph"/>
    <w:basedOn w:val="Normal"/>
    <w:pPr>
      <w:textAlignment w:val="top"/>
    </w:pPr>
  </w:style>
  <w:style w:type="table" w:customStyle="1" w:styleId="documentskill">
    <w:name w:val="document_skill"/>
    <w:basedOn w:val="TableNormal"/>
    <w:tblPr/>
  </w:style>
  <w:style w:type="paragraph" w:customStyle="1" w:styleId="divdocumentdivparagraph">
    <w:name w:val="div_document_div_paragraph"/>
    <w:basedOn w:val="Normal"/>
  </w:style>
  <w:style w:type="paragraph" w:customStyle="1" w:styleId="paddedline">
    <w:name w:val="paddedline"/>
    <w:basedOn w:val="Normal"/>
    <w:pPr>
      <w:pBdr>
        <w:bottom w:val="none" w:sz="0" w:space="5" w:color="auto"/>
      </w:pBdr>
    </w:pPr>
  </w:style>
  <w:style w:type="paragraph" w:customStyle="1" w:styleId="divdocumentdivparagraphfirstparagraphpadb5cell">
    <w:name w:val="div_document_div_paragraph_firstparagraph_padb5cell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13" w:color="auto"/>
      </w:pBdr>
    </w:pPr>
  </w:style>
  <w:style w:type="paragraph" w:customStyle="1" w:styleId="divdocumentdivparagraphpadb5cell">
    <w:name w:val="div_document_div_paragraph_padb5cell"/>
    <w:basedOn w:val="Normal"/>
    <w:pPr>
      <w:pBdr>
        <w:top w:val="none" w:sz="0" w:space="10" w:color="auto"/>
      </w:pBdr>
    </w:pPr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paddedlineCharacter">
    <w:name w:val="paddedline Character"/>
    <w:basedOn w:val="DefaultParagraphFont"/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nth-last-child1">
    <w:name w:val="div_document_section_nth-last-child(1)"/>
    <w:basedOn w:val="Normal"/>
  </w:style>
  <w:style w:type="character" w:customStyle="1" w:styleId="documentlangSecparagraph">
    <w:name w:val="document_langSec_paragraph"/>
    <w:basedOn w:val="DefaultParagraphFont"/>
  </w:style>
  <w:style w:type="paragraph" w:customStyle="1" w:styleId="divdocumentdivlnggparatablesinglecolumn">
    <w:name w:val="div_document_div_lnggparatable_singlecolumn"/>
    <w:basedOn w:val="Normal"/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character" w:customStyle="1" w:styleId="documentlangSecinfotileseccolon">
    <w:name w:val="document_langSec_infotilesec_colon"/>
    <w:basedOn w:val="DefaultParagraphFont"/>
    <w:rPr>
      <w:vanish/>
    </w:rPr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ivdocumentsectionnth-last-child1divparagraphnth-last-child1">
    <w:name w:val="div_document_section_nth-last-child(1)_div_paragraph_nth-last-child(1)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paragraph" w:customStyle="1" w:styleId="infoSpaceDIV">
    <w:name w:val="infoSpaceDIV"/>
    <w:basedOn w:val="Normal"/>
    <w:pPr>
      <w:spacing w:line="30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Neha Durugkar</vt:lpstr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Neha Durugkar</dc:title>
  <cp:lastModifiedBy>Neha Durugkar</cp:lastModifiedBy>
  <cp:revision>2</cp:revision>
  <dcterms:created xsi:type="dcterms:W3CDTF">2025-12-11T22:36:00Z</dcterms:created>
  <dcterms:modified xsi:type="dcterms:W3CDTF">2025-12-11T22:36:00Z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9caca6b4-4b38-49c6-99aa-439d41c0a92d</vt:lpwstr>
  </property>
  <property fmtid="{D5CDD505-2E9C-101B-9397-08002B2CF9AE}" pid="3" name="x1ye=0">
    <vt:lpwstr>THAAAB+LCAAAAAAABAAUm8Wyq1AURD+IAW5D3N2Z4RLc4evffZVJUgUVOKd3d68IwQoChhMUxSEMjOIijhMIB+M0TAsIL8JoLApbmSSW0NEfE4HH/gj64ecGKol+5w+W+70IWqs7IHLJFMVc/2zUmEW/PrnLHzowJFFcFW1/OivPgbkPxW7aSaS0Yn7KWmPBVPjuaHCN6VJ91M+rUVhXBDdL2W4fOxM/X5s7WlKSwVuyiUBwUTLX39mDn+GnIKc</vt:lpwstr>
  </property>
  <property fmtid="{D5CDD505-2E9C-101B-9397-08002B2CF9AE}" pid="4" name="x1ye=1">
    <vt:lpwstr>G18uQ7KrEvO4KdBM//BD7ZNnO1VdM2pmLWqu1BH7p3mdkvPEik308xJ1gvfhZ0vSnuRMFPprdqIBMdDTC+ShijzZwUN+Qn2/Hme4QMlfQtAvv4yCaYWd6wwM1c/cLV85Q102Y6hOPUPxUsxP3Qr5xW2ejWky09OpyNMBBTTAK4KLmg3W3j9OhBM7TaiBXw07Y25pFTcudnaEENi7LU8CrcyuS5+UEK+WRGCZpQTAVI95AaiaOsGwxDixGeuOFLe</vt:lpwstr>
  </property>
  <property fmtid="{D5CDD505-2E9C-101B-9397-08002B2CF9AE}" pid="5" name="x1ye=10">
    <vt:lpwstr>lm9AL/BfQ+1zLyNfM6AUR/G7JXFlWR+MrLQzr/e/DzcpmEUCNLdgK46G1gns6Peljue8FZxDRMo21eQ33C9vO3/pvd3bGiQgAO8XnyTQl8IvjFaNLojVRwJXSHMvz8lRSHPq2oraasHmGiK/XXShlH7zSQFyTbay5jrN6SRdJmLjMiO3LD4Uy1Y/GCfUq/LHfkKfaJ31IbhNIV+SQMSw9+0jlVtNvprzkWuRXaQVN8VtJS6ba3S6Sev9OovfBdG</vt:lpwstr>
  </property>
  <property fmtid="{D5CDD505-2E9C-101B-9397-08002B2CF9AE}" pid="6" name="x1ye=100">
    <vt:lpwstr>Amhges/DHDtzkRKBMd+INNJN9g1KVK4oVGGx2vQb1rKn5iZMPqKgxBqK12eF+rfwaNGGgMVJi1Tjn+UXJaFBZm2jOuLOh6c+ScsHjkftG0+90ypH3M0PesdjeTnn4Wc7etxO6NK5fI+gGFc8NfSya4TH16S83U5cVp2N61o1Vws0cPERBp+KJ2THNYv7cgrAhUvhLxtRcpeHClwnDUXssWhz/QN3aHN7XGDfHbtAWfOYjCjXcUlXMMQHUjrZO1/</vt:lpwstr>
  </property>
  <property fmtid="{D5CDD505-2E9C-101B-9397-08002B2CF9AE}" pid="7" name="x1ye=101">
    <vt:lpwstr>hX9nG+NYhuRprqqQZL13jaBGdNwYR53KvGL1FgN+qowSYCB/HLgJ+dq8f9eUOoNuntDsPjeRhMubBX28xZl4MHVgXJE37u/sV2PrxIRiPvRgerd8brdy06Yh3p4FhKtp7nIgIXdU334whH0oJsFV9ORffiT9uCvF0NBlG/uHGtdI1pvKuopU3CL3NfAKVshv74s7WFnU/B/k3X9pnLzN0zVCk3accTXEplM+6qong10FJx4syXKNNWdL8mlJBDE</vt:lpwstr>
  </property>
  <property fmtid="{D5CDD505-2E9C-101B-9397-08002B2CF9AE}" pid="8" name="x1ye=102">
    <vt:lpwstr>Ls4jPskMbOL7xqlOTKRQi7YDkAr6dLWUPAyi3Xs8eUDH5+rPae5w4Jf8JHytnIYIP9au/UJkJJPl7/zDTNigV0i0vHN1cQ/BvxdRdJMZ23hFP35/Yr5uuFPVRUg6vGgMqdDfjBQkTosCQCfsL51MLPMRC632dwYqHywLDBi8kQlV5OcgOp/KD6VsPJCz6I8P3wlN58/d+UeafOncnXh193T1HQSSVpyqWJBE28a9tHaHRBl9ekhTsIopsABCfdG</vt:lpwstr>
  </property>
  <property fmtid="{D5CDD505-2E9C-101B-9397-08002B2CF9AE}" pid="9" name="x1ye=103">
    <vt:lpwstr>6tbuyPfboj1uvHPKngZeXLZCS/X1R/vlaI0y7u1mGkEosKDGvJsX4VpzGff4TkV8sdM62BOltd/SCFuw3mlL8DeRH/F3peohI93q84ruCn3WK/M8eZln3VXe7zMn+wUyjPZzPZJ3JNMFEDOv0PlO3IJ/fBp4BtUyolCJUHYlzokqhu4BX3/c6M03b2tO31c0TmR2Q7QpQxTGprdZ0nVnBv9NTwYpvXuOD6JDHA0aKbRZ9rDLNLR7ufwsHHoywP9</vt:lpwstr>
  </property>
  <property fmtid="{D5CDD505-2E9C-101B-9397-08002B2CF9AE}" pid="10" name="x1ye=104">
    <vt:lpwstr>1HsbWpQpAanW5bD+YxTD6O5v0Css6rXgZte949xKsfqknqDsg7cXLaq56Yytk4Aq/mWC0yJliTrHYViso0R42nawKUy9zhPReLQLl6fVyQX8WVucn2p4PSMY2MBMp9dyGjcdOXV1r41bElHowvESV/sqkLjcthVdNDbTYb3uzUvnJ+qsIoi0QWrfa0pi0UQGAih83lRpTh/LfaoZfU6Fh4/TQ8Cc6NG3VsLEjvkeKV4YKJePyfqfJV7TnLDUNX2</vt:lpwstr>
  </property>
  <property fmtid="{D5CDD505-2E9C-101B-9397-08002B2CF9AE}" pid="11" name="x1ye=105">
    <vt:lpwstr>xl5vw0/up9CVvG8rQ3942rfNVeKLo1iVFkEp5BWkIV61EPVU/hJTGy5heQujxa/DaVZqv9qPkFmOApdw5uxwjAG+S22qOlDcBv6Hy0XJPzSNb8KVmlgJdF99uNLc0F8ISfR+2ICB1QcSJUTv86LcdbEPs4Lh7jyIEur9GAf+CL1o8xAfjutbMmg84/N4QZPZJMpVBLU4a/OBlOC1ih+tiu5zZ43hI5Kkfkc5+KO+6KynWcCjBgva2Hkh99CXZok</vt:lpwstr>
  </property>
  <property fmtid="{D5CDD505-2E9C-101B-9397-08002B2CF9AE}" pid="12" name="x1ye=106">
    <vt:lpwstr>8myGTy883+5VdYHsx4uXSnuMcZoiDsFIrFRWfR/whewHcp8zcWb1VKZgqzlyO73DO9J5jCphv8VOMR9httTeMYF4YLgLiZu7bzMpQ9UdkCEFpLNmR9uPR6mQYfpDAO+MYr39riNl46lcCiCRIPuKYNeTSijtDGutwIQcg7vDV/PyUq8svNBsFeONyl0Ft1wEhNRvZl6vq00nBPiI6UkJVv1E5eYr/1VXuo8UpfSnHXXNxXjMFaiJ+Zt0FidfbtI</vt:lpwstr>
  </property>
  <property fmtid="{D5CDD505-2E9C-101B-9397-08002B2CF9AE}" pid="13" name="x1ye=107">
    <vt:lpwstr>2tJ7HnfVwptQpEAf1ucMTMLA1FfpabWl0LY30798irToDv3pQyobw81IgooQ1b7CblPEvI6D9ne2CUL8vaiHYYtpwCXyqC4JfVyBi7T7RC6/ufeIc2ngRDuJR+3mO1807BaqWKIXjXlgUR9BipdZ7kA5KeDWF76JqEsQunkDcV8gAhOG1bV9idtFfaBH9vgpF64SkHYyX5jYvqwet3MzSyAZdBrmQ3+xLicYac+F4KcxDE4noFh9FeUjY0vJ8Ut</vt:lpwstr>
  </property>
  <property fmtid="{D5CDD505-2E9C-101B-9397-08002B2CF9AE}" pid="14" name="x1ye=108">
    <vt:lpwstr>MyQFG12oHmZKjB5KdVT1PbmbVmG88VksOPKMx1X0eqGX0D6dDRwLb0SJebHJQHRu62OhpaeqmaE/BXJkfO+QfaeUnfOG+lgH7v7q1q3zovmuwzfSj3QjulPT9sB7y/SljKH66nIaZo4MdYU7B05SLdesfoJkj1XSCY2mYq6iE6pftpoV6Wcs09ohOy3MV1bfV1otwJYPJIB7+oHyJzROxL1SSyA35MK9W74qahyMusCM6YbYxB1w92/ukvkls9R</vt:lpwstr>
  </property>
  <property fmtid="{D5CDD505-2E9C-101B-9397-08002B2CF9AE}" pid="15" name="x1ye=109">
    <vt:lpwstr>+F45zpDA665Gpa6To+CcYgXyPPbYJh/OVEzkenFiICpnKoxGvbkDHbdcWwNnAl9XqJ9V2qvgSnxQAvB/+dXVujSS2YVJ+5PNbCfrqepv/UZgIs+4HSGyaOyMv5j78MNHPh681TmKyd3vexkO6+65jatjkCMjfrh3Wsq1fj4xiIE/LLQSN5fGFH8HcwoGr6rpAlymoH9ph2YuJk7qZePGJQqQUnKUJCmzENIVQ40i1atnDhfGAbj7aCNBuM8xxuS</vt:lpwstr>
  </property>
  <property fmtid="{D5CDD505-2E9C-101B-9397-08002B2CF9AE}" pid="16" name="x1ye=11">
    <vt:lpwstr>aQgkpJZ5l9y9HW+rGlHzm2IFMzA/x1RQIFsah+n2USxxzdpR6JTtvh3/nBmtugnHDm2R/kWmPNcI20Jav6yFKAj9UIQr6Rq7DStIUjtleXVJyjMwmpcU007M2VZ51ecID/tTtNeomc2L4vTNqCEliOSkBoXv9x5HQWE6mIU8XOkv+B4Mglb2RqDbICjlVOJfwslJmWblD8orDRTnJOuEU+NgYEOAVBQzu3dp3983INpprszQ9oYIbI+9q7b57lk</vt:lpwstr>
  </property>
  <property fmtid="{D5CDD505-2E9C-101B-9397-08002B2CF9AE}" pid="17" name="x1ye=110">
    <vt:lpwstr>2qaT30ZlM0TDNRBY14Xcj8oDNh+XmN9h4KF4KySUKZOykarPSGajalNHnHxTXxahMowtCLhHZTfD4RnU0aVjh4R8INEUSqosj+CrDnvs5CSqyBgS40UTtSeEi37x2PB3Z25t9rYdYkTVTnrTOXlE8N2MiFgQhBqe9iF3xabU+/Uo6wdL1eQ7/Tw6HMQClA11CN7iGDyVsr4WjG/qf/hkEQ3mFprmhQGQm/WrbmfQ9ZeR1WVbv7EivF5RJ61hwDl</vt:lpwstr>
  </property>
  <property fmtid="{D5CDD505-2E9C-101B-9397-08002B2CF9AE}" pid="18" name="x1ye=111">
    <vt:lpwstr>0oKLmElREICWZT0MxFE+PdnRF1FeMDslFSZ96vbnKYpucrbgsYkcGP+LDvP4e9JL2Kr7zjp/tD1fQvLyAhWG8UF7J4t5CecHNzlt7uJfY2qEG2SlhqfrbC/Ci2OyhIZdvfoChJ/eCQnGOiR8QnMtV4DTQfwky7uzp1euE8nvshHuLdz3QtXfgooQkoOc7gYQMyoSrfowR6qQ4js2wxM7BebWeFuFw1Np3zd8WO0YPmDLDqwmOQn6P73KTQwgVUu</vt:lpwstr>
  </property>
  <property fmtid="{D5CDD505-2E9C-101B-9397-08002B2CF9AE}" pid="19" name="x1ye=112">
    <vt:lpwstr>fqBWS62iFLuaKX5bKUrDdtintPXWh3Rm8sK5AWfS8rQ+wiBQ3DfS6wWJaKBdFK6ChYyR5lCTlEub1l7Vz0uQ0068Uc6NsRfywHX+bGlU8W+LXDx07PmfEnbIDY/qpd8mwwjtHPSAGC/RwKADBXJwCPkQKhjKp1DLujV++i/N0iSql3AZza7/lDvjos1Wt+rRQRrAMGCpnCvBwEt2/VBjDDUFjZ0E1r6dVK6VMFvSFwF/sQzGN2pd34eapn6VhoP</vt:lpwstr>
  </property>
  <property fmtid="{D5CDD505-2E9C-101B-9397-08002B2CF9AE}" pid="20" name="x1ye=113">
    <vt:lpwstr>r+qVCnaUoptSqvj/guFUOicBp2heTSh5D0GTBFIblF0MxcAZLwR+VGPMawOkEj41a2vdoYArz8jcvQHGZFAep/dMLKDqHZoAs7mJLNds++ap4o1sDZgAN5M9mE3wdj0KtfoKNFcOGC2hWi7DMOa6JJw/RS/IvAoN2Hcsnd4pKWmJ7oeC0OllJ5tfRTKPcAfdvlwF8k3yaj0RcLIPupxgzGd8ypApWnsqjrFr99w+LvX3cTHAAAA==</vt:lpwstr>
  </property>
  <property fmtid="{D5CDD505-2E9C-101B-9397-08002B2CF9AE}" pid="21" name="x1ye=12">
    <vt:lpwstr>tyZd+DQgvb0k5+FxeGQSsPpeH6wKoP98907rG1A/nvZsxUHn0x4PNyUn+yQFnkRWevoZCn5w0zdoHfjNauxNBgXniyla/rwsgv8AKcwinGvlWA+jDhL5oGLfVIhOMvHC1pyuU81hBVL8BM5Mbf35qbhIsKA9WGviD/aZSwN7In6G0MSy3iF5ALDk80wZu+pJwNK9QjhQQod98K9zktRJIlQpOc9i8AXAhhAqE70yfUUmgR9rVd3ipY0pbneEAgI</vt:lpwstr>
  </property>
  <property fmtid="{D5CDD505-2E9C-101B-9397-08002B2CF9AE}" pid="22" name="x1ye=13">
    <vt:lpwstr>TlrFacD/mdFu6AUetj+5yxG8v12nN+WuggvmY4A/H+OWhOtbCC5tLQuzePVEpbKP/AC2Mxa7g8uS19UnwHux6yHu1IEotOvvWRhwJqcFlJqgGx8za/1hlmIcWinlQjmLjpNzmz3Xy2/mwxJhpabVy+TV7+2fYOvjaTfwXC9nT9aVcUNYsOY21bvq9Z3GHwNbFs4ceynyUVmss0EkXe2lUNzbBSmurqVsT+IyfCPMScXWraGJlVLqf5/PP8JyDXK</vt:lpwstr>
  </property>
  <property fmtid="{D5CDD505-2E9C-101B-9397-08002B2CF9AE}" pid="23" name="x1ye=14">
    <vt:lpwstr>DWbGQWuvLqSucf3uxXoOLlec8I9P1+dPoX83GuJ1VGYZ1Tydb66ubVX8iP0B5pK05UeYkDBAhCh+6H+mDvERlrci3uDNUF/btA9EZ/Uir61pTt1t8zTMwFpB0Lxbjwjn8ybJtJIL2Wh1eWs0h09RBNRRxMFbE64aMzOlPqFGENNeb7PpzHBYLIJHVVOT2OLTOzeusI/4kIw8/b0msWlEK1DeI6HRdBswWBAtHjiBE8DcocxzZwFsioyRoaQKbZ/</vt:lpwstr>
  </property>
  <property fmtid="{D5CDD505-2E9C-101B-9397-08002B2CF9AE}" pid="24" name="x1ye=15">
    <vt:lpwstr>pJSMOwMDh24P9W6FISuPRQi3yuolwRb/KhynVxPFWYDTQPbWGs1HRslGD0iZC9M+Uldf+9qXFhU+YLHKo/Qg7lz2MwV4BM8KUzbRkzg3F2q+fO6fwColncNe1T8AF7hRgT2TffFM0l6tmMEen9B2rtse9k/9SjUic3zAof7dJNPrOt560YQzbmC0Trp3v5jZftcowlQTAw2sPyXNnIwrr4AYew+fmXWS45K1X9FgK/vVeaT7efJQ+TiU/c6ZFKA</vt:lpwstr>
  </property>
  <property fmtid="{D5CDD505-2E9C-101B-9397-08002B2CF9AE}" pid="25" name="x1ye=16">
    <vt:lpwstr>+7K1JbXcrUFVsmOrc2sUlCtWop3fck5KCLJOxdQT1VH8dr2Hp5DTiG2ZFBaYHP0wgQx7Fx1T2HebGVYSv32eSNSpjBcUZflNgwwh5w1cIYSEfZu7yUBHqiEX+OEmot7X9TP6syOPPqp9LirBzSMB24FN5W0X6P40ovnKGSlxllpQJ2c0nndKsDozl3W8NRi3cOCzFPtAMiDv+ZfFl7XCgBSdqfJb7Lm/6Z3HIOzni/rFq9jIa68jWzjgaZS67yu</vt:lpwstr>
  </property>
  <property fmtid="{D5CDD505-2E9C-101B-9397-08002B2CF9AE}" pid="26" name="x1ye=17">
    <vt:lpwstr>gkffkBv2EBPOnnPcok8YXJDk/XQXWyORuBjHLCflb7uHEfnsM5Zd0YrktuvBdoX76RBPEi2wXLgedXPk92RF6ZzT8l+eDqFHEMpicv1ZkMndaihbKDHwaCCk08Dha2ZUM7M0dyJr1WkD5rPMAsdTJ9Bc04e4Xt4I66YWWqYiLQqVnKjUv5lGnmXZGoSOtNKTWQZr6gRgKK2XeLs6Mo4XhREJrHqPzHEYCAh4Onn0S81ynQDUbOL1Zv4v7U1pVhX</vt:lpwstr>
  </property>
  <property fmtid="{D5CDD505-2E9C-101B-9397-08002B2CF9AE}" pid="27" name="x1ye=18">
    <vt:lpwstr>vQF3Aokp9DHiv+52Ji4hM6HTeId5BXkl3Xmqosi9cULYpNSG8gX5Lf3SnZwUvWMPr5UCp3Hw/TnxtdP6PrwPxgPJ9vVz9A8foptSClPjm0S7/VEr1qY5XcceFMINfHjPYdZt/KUUb8gX/gTxbySJcK2jLdMjQZV0vlriq9W8/JwneyunFy3kI0grJGY9R/5sui8mbPYIVO8Wu29S/vpTv6mnYEdk3ohqGjm5Vmn0X69ZsCwPbP9xw1Q3InwF0xD</vt:lpwstr>
  </property>
  <property fmtid="{D5CDD505-2E9C-101B-9397-08002B2CF9AE}" pid="28" name="x1ye=19">
    <vt:lpwstr>xC7cQH6aJonO1/YS5YX0eq36pIANvikEbrHKvQ/LJH9MOqeqD1pJ/uY5oYgFva7KK03qRXs9X/RqrwSXvN5B+alOGWg/MtQLaBdePUHoozb+M//BPPKlx7SbfX6o1zrsXsZwWNsBEXaDqFVY8Do5pXuwlI9lAYezMn08/7maja1Oovl0lK7ozU0WbAkAv0YwY/xsHATblWvLU4BfseuBItyiB2nH+aPrQaSrSNfkvZkZE0fgnX0SfgkfzCRhT8e</vt:lpwstr>
  </property>
  <property fmtid="{D5CDD505-2E9C-101B-9397-08002B2CF9AE}" pid="29" name="x1ye=2">
    <vt:lpwstr>EcAkgzWPYISAeL690WOBudxdxDoRBn7iuGffuoBpgfLNoJp8Cp20DrrFh+Bj+nzxrFQljDGRFmvDuRH4Q4afvqm2fo7rTFFQcfZNPHo3cI/uZW80IlwMPck05O2koTluGaOHafENUvwLiaHieBIkJIZyUAPOEZhyZ2B/e7oAPfXfGZIAfEaUEqVRgfjhYDE7j0DpFyCD+t9GBCemvoFGor6kmIlx8/Tv7XiC6wlq8PpPLioxuinUV/zI2rRYs8u</vt:lpwstr>
  </property>
  <property fmtid="{D5CDD505-2E9C-101B-9397-08002B2CF9AE}" pid="30" name="x1ye=20">
    <vt:lpwstr>jAHMl9EHwRTL1RYBfpQumoJM9RNlTpCDfAmu+VW/cEQJWoDtgISZkORjB8y1YApAynQ0wSGQyXML7E1QxdUCkzK1v/zo7KwxoLWz+GnE0D/ruEOMD1eeL+Itwxfmw/xGI6nQeaKR+EqO5vefAv5pwtfKZmW5ooy9InbHyExqxwz3c4Ngv2zIPVbwzITNXikLGWhp40k6PrNGJzPrbysPf0Z+lEBjnMSHwqA+bEQgfA7OXIc43dYm0TF/Igu7Mc3</vt:lpwstr>
  </property>
  <property fmtid="{D5CDD505-2E9C-101B-9397-08002B2CF9AE}" pid="31" name="x1ye=21">
    <vt:lpwstr>Df/EjaxHnBO8gZgnKSLKkHBF3GuMAdgtn1yeAIkc5n4nwRbLJ5GEb/jGWG+bx7cI0v2HvxHITKsRYVsqckxDd+ulFmdx6COh3pq2Q/qHpa9nxDH7QjVhnjjlWjR72yMA49BfutLHOTxZ9XzIRW1QwwU36XIF8fyRDFH+1q/TwsU5H3edViHOE7zc/SzmGn1sMdhPK5oNGsyBRx64omnC/Z85v7D5rutZoiO+BXAhlkzGqci51hhjyNQ4divHQSG</vt:lpwstr>
  </property>
  <property fmtid="{D5CDD505-2E9C-101B-9397-08002B2CF9AE}" pid="32" name="x1ye=22">
    <vt:lpwstr>YdmvCYSKA/UfKeC+6Yk0IPxuJF44S9puTP9+NlswbGvPV+D1sdh8qVv2m2pPY6znNFcBN5RQIls4IjpunPN//WT9jqFJpf8zFmgqLzVzodSIFMSqcmB9q03GBls1BUKN5EkUvNcLt3GjlFCuSpvjp2nEmZoQ2fkTVlQDwOqE4b9lFNETiGc+6vhjZut6ibmlbWhm5tiPKlR16/j+J1HrvIMOnHSMqeVJ+AtHYozUHQijpdevSCCv4gcMOiH+JiV</vt:lpwstr>
  </property>
  <property fmtid="{D5CDD505-2E9C-101B-9397-08002B2CF9AE}" pid="33" name="x1ye=23">
    <vt:lpwstr>UrpYlywh1LW2uTNbmCOG2RVTvUX/I4BN6un0sS2ojZmf8nlxO1P4g5/AvPaTAJmDFg2lMB9zBV5PUrlKxqRPkAlYFjXTGCZ746tzBkJ+BROL866c1uLUqw+WOIVT2F6hv78HYffPz/mDnGwUqRXPHDpzT8OVDFtMIck+psGFKsi3Ikx1bq+F0Dscld4C8wSusKomnstbZEeiieU6eik5kzSXfhVAUNK35Ah9+IgTdjd7mW/1fB46bA4GAQiXTep</vt:lpwstr>
  </property>
  <property fmtid="{D5CDD505-2E9C-101B-9397-08002B2CF9AE}" pid="34" name="x1ye=24">
    <vt:lpwstr>BMoHwN3oimxJNCRZRAAmfYlhitLVbfvchEgTK2z0zKcGBeA+j+LhEHgY9G34mFLRNPlt2UfWmz4DRZpwdhwAIRq1W2jSTXmMbJdI8tPOtVPMwFPTWN5p7jsMSmnbMeaBlCor68Eom/cbEAtONKILlD3k8/blbrmHGZyTk+MV0ozuzgVcnaCJCe+8Pf68tusmlih1g5m8NL386gzo4k1hUuECzb3RMr7Z/fNRtNCgzkfiVmkffPqvZLpAZeovXr7</vt:lpwstr>
  </property>
  <property fmtid="{D5CDD505-2E9C-101B-9397-08002B2CF9AE}" pid="35" name="x1ye=25">
    <vt:lpwstr>2j5QzlcZ3XbS72ZEpteJ4JAojeGxYDQdaYM9XHvq6JDc7ZC1zHD6gXb3KM61lx8HxHzjWTM6mgFqqQcRZFasOFPE3JejwRHuKmy3CBViNhtUhZSZonGr3U/vPEroFf8cadGCRPEgALqQ0sMOfAKg6Ew+lYDtzD8bTugUVOZBoKqJa+iWCYVkRigiakER2xbewont/Ez8umo8KHhQ7sCs7v2DkFo4a9zaRwfBhkkOP76tp1s/Nv8VXSZluoMdO40</vt:lpwstr>
  </property>
  <property fmtid="{D5CDD505-2E9C-101B-9397-08002B2CF9AE}" pid="36" name="x1ye=26">
    <vt:lpwstr>xt5PGx5QB7bhvdAJONcWVTLgjUY3lRdJm+1PqT4odscKTdMI5JcGySoVp4QMUCcZhlyWy0b2A8qORvrSjwfB0RKvcL7jmzEmy8EOs/fitTRJsoaQX5lmNerEI8YKGImUzO5Pe03KQK10RDCAbtOrtFrA/OQmJhp7PNIhdPWpKAyZddGxrEmsmQpYfA/WPdbhg6Rkyx4UxbIxP2v4UwDXi7Nwtq9Jdt/CHC08jCusD4g4ThsuWtZUcOT55fV4dqX</vt:lpwstr>
  </property>
  <property fmtid="{D5CDD505-2E9C-101B-9397-08002B2CF9AE}" pid="37" name="x1ye=27">
    <vt:lpwstr>L2/FfmV+vJaH6kPxkSA3PxIdkdf5qHvhTPG4V/ktqQdk5+g0X7V5zcg6PnGDSyWbMIjAGJpa5ev/sjYy0dHrYF8HKUsKVSs45cLUxMfek3TYlhkvrovLT59JP8qf+bYDma4xT619crxyc08UyKQ6aWYDX9fT7f/2Z79Abk2m/sfdmB/DcVLCuweKYXPZZZzlVVTmvuoTKPW0KiL+j8Hmtt0Zhr2clk4ob/a+VOwIiy7/noQSy2onmrGtiVoof14</vt:lpwstr>
  </property>
  <property fmtid="{D5CDD505-2E9C-101B-9397-08002B2CF9AE}" pid="38" name="x1ye=28">
    <vt:lpwstr>B99ZaZSGDW6VcKthBmml+xqY39S1SkzHi1gzWMO46Wwo8h5wqS4PBNP5hBFIUWSIo7E/3vyspWNU0szkfgawWgJUNqo4PsluGyPat2EMdCdhVgiCPN+1OhpXWQs/D/9XKR8ukGLLFVQAuTI5wo/nQH9t12ABxo0WL0dIWpiWU/YB/HlGRqMDJukdebcgFIRCWGjvX5NFBKqg5TXLqjHijsFVXsqB1KHNgpLR87RLlQDNQIe8r2k7W+LsYJywOx7</vt:lpwstr>
  </property>
  <property fmtid="{D5CDD505-2E9C-101B-9397-08002B2CF9AE}" pid="39" name="x1ye=29">
    <vt:lpwstr>fSgNIW5p6Zax5D25okx1balI6KTunvz/kQClKD2nzCRIonTq6J6Kuu3I8cNleBlhSfIHigRsQS7D2r9fq9h8t5sZpMykvJPqaIyM2eBtxTYAj75L7qlq7fYFAqd2GjTZrKZiyw/45OaitnHZ+pH91mwE3hTKBcyUsHBzhUcTrNcnf1DepJdbARsb/bopsruOxQPHO5qZBgtj5ObMOa2zSARDbxHLhosMNYX/M9Kkl+BeOZgiiyOhXTUiMUh7Rw4</vt:lpwstr>
  </property>
  <property fmtid="{D5CDD505-2E9C-101B-9397-08002B2CF9AE}" pid="40" name="x1ye=3">
    <vt:lpwstr>E06gcLeASwVfiyaxrOmp7ytn5Z+o6ITNfSIte8J9BriYCHPdOdz1EXgPFcQcviFacX1J9jI/fEnwhKicE5+YVYM8g5J4el+Fp7NnLh1Qz2d7mDRfcDy4BkQOQMHy+lFqXUo+ebyOsthejX3GbJxL66kLL5JRUXELK468fOzQQ+51i6D92/RR9M20cEnCdj+aOCVkpRmzcIvvjbRuS3sgUbdrQWVsEmLAC94tu8g1RX/ldnx8yn/tH+XAIog5nDs</vt:lpwstr>
  </property>
  <property fmtid="{D5CDD505-2E9C-101B-9397-08002B2CF9AE}" pid="41" name="x1ye=30">
    <vt:lpwstr>Ohjn1Ln1WPSggT62+iYZTZP8Hnl7RW0lOD3aMZEcLmKRc1gVDvR8ITVfuyXPVsvhxbvnp2l6btZpsiduQAk3Rg+GPow2mKuLmzisnH3m1H4fRyP5OG9hiriPWcNa9Y4XnqHWdoWFzB3NBgqO9+sx2oYtvELbDcJRmHEBc9s1ScDu6hrbUB3MHXA7TJngMpGonTyoxfigEf2/nYp9uQjgIzG1REKxarXhtjQHomJQcPzim+FLrGnJWWruRYzsp6k</vt:lpwstr>
  </property>
  <property fmtid="{D5CDD505-2E9C-101B-9397-08002B2CF9AE}" pid="42" name="x1ye=31">
    <vt:lpwstr>eOX6xfVdXFAQRmJtVu8oUUjXIJJq6TadzANQre3owQ+QxAiCcqCM6FiwY5xCn4TuG4NBUdeeIQ+eitYHnLfY4JObQpEOF6tbjhi58tf9y9KDvIA1CBXZzl+ZGRGPWyJJX3MULK9N4cDucUSKqanRQgHx0h0KNv5w+w2d4TbRr71E+P90oBdsRdM95yffy8J1JoARgJYndsf4OUCSRq5WRkjvURBSwHpLfo9xBAAItMaT07vNb0QchZi+RCzQjT3</vt:lpwstr>
  </property>
  <property fmtid="{D5CDD505-2E9C-101B-9397-08002B2CF9AE}" pid="43" name="x1ye=32">
    <vt:lpwstr>gF2wqP8ebUthpq7kNjKRmTqpS6M5/mn2e4VeXBHdl6flSnl0VAD1Y7+C1mIyNCxPKQFR7QxM/8AYROvtVtJO4Oh9JWM8QOojVFYdeHGd9C9i4lyU/sr+gn8E3fzJIDgP2Yz7C3iBjl7Ng8qom7s+4hKavzUVMxZdi/0ApZASfM9o7nGBX32fHe6rcJH3Q3gXQ5HVgrOl/njzl5r0y0RqpWSXsTJUOYHSNtnGFlNmG+raxXpwi+BypqybnUGTGCE</vt:lpwstr>
  </property>
  <property fmtid="{D5CDD505-2E9C-101B-9397-08002B2CF9AE}" pid="44" name="x1ye=33">
    <vt:lpwstr>fs0lgmSS7nMcA/HcMUYpR9mt+Ep/oUkTxa/inUKhxc4Lg/lhVfzWUxaeQTOyPLTQLFamR54NAGIxv8oMDE/kSj9khIhX8wgkx56wLGtNyOalyf8R3ab7f2NPiU89Blj5XFZ+kiG++r6oC+S2dTJSW8aOe302H1B+FVYSYQhYglYq7I2TRo0V7IUTrMALpVqEnKLyTKO/i8XI34P5JkvCIkb4zj6PtFxha3PFa07qqSxXA9XcivFujw1kVmLDtfQ</vt:lpwstr>
  </property>
  <property fmtid="{D5CDD505-2E9C-101B-9397-08002B2CF9AE}" pid="45" name="x1ye=34">
    <vt:lpwstr>Ua9zBdiuHJEX/Vwbr5+WpEpCb6ifhTJLfQTPIUe4gXzQcXtxqQ92pi+VH+lHO7KZRPQSS5QrvVTLDFWV/dhhvoha3U13mcqHn5YMirN56chRyYxMyaWG8f7SpH3GfzIlF3zFimyqTu8LyzIGszXLkdvZH0ms5U61KpIRlMRX0FY2fgeZPoZ16JtSjvDwaSGXMPbF4pV3WhUqiQ/2bXS1rqjW0DyBUk2bMKXruzx1qX8yb53vg7p+wogMt7/v8tm</vt:lpwstr>
  </property>
  <property fmtid="{D5CDD505-2E9C-101B-9397-08002B2CF9AE}" pid="46" name="x1ye=35">
    <vt:lpwstr>oyYC5zWBlzhy59RoUimcH9xZf0tIoFaLg8ngPWyzxPzGz0f0o9pM5AlW13PeJWpRleBc9IULeA9f+adlgwOmv7qpEt9THGsWVcBRVY/DlBM0s8fomP5Jg/MMixPPRz9AalkIf+y3yDh7Q8aJkiEknkrI6BIkjO4oOQ2qS7lm9ceG07uyrtRyNhtgfGSP14g4ZfCOviIDqWjpfdarzRjfULRw0r7MVfNl870duAAAqrEz056FKRTvqmNjnfe6Iil</vt:lpwstr>
  </property>
  <property fmtid="{D5CDD505-2E9C-101B-9397-08002B2CF9AE}" pid="47" name="x1ye=36">
    <vt:lpwstr>58uLhpeCrK/Udjai6sl0Voni+uUTKv7YRpTtS9HSzfMV62SfjgPmxDErRev2FzOodBAEBuQz5SG/NRUsm76PEdt+ZQKx2tFhlJtXE26Lf68W318SUg7OCKhVLniVAt7/uKOVcIqbpJX57Yedb8aD/l1xlm67asrLxmNczM1oGOsiuazrqFzGHgDNNloHnt2/j0xxbN7QbXCZ+bRFp0eKLc20OvnNpbhU0TISC3QTk1AkrkQ1ftO0eVi5pl89T8f</vt:lpwstr>
  </property>
  <property fmtid="{D5CDD505-2E9C-101B-9397-08002B2CF9AE}" pid="48" name="x1ye=37">
    <vt:lpwstr>ZsAsQk53+GnaJDALXb9hS8KLP+iNnjh3EpjiXSRUMmNVyvcpESf2t6Psb1N8fEsCkaHmpTQuk73d7R7HQ3lWFLnF+oDJ/KbC4WJZxWhAQMCXMIWVcvt7/tbGz7LhtMrhweI2Kqzvvz+ay+IaNNVphn+TNq9fq9C9yw+ATpqEr9K4kNwn+YW6nbVc/2oONIA0JiaVclLyp/Xqa+XG/6uO8mCArR8gDnCtITppEBqVZAeR78OtcWiGM/58UFw87xR</vt:lpwstr>
  </property>
  <property fmtid="{D5CDD505-2E9C-101B-9397-08002B2CF9AE}" pid="49" name="x1ye=38">
    <vt:lpwstr>GSi94Xt8vfKJZsGPQh8ZfKpFQ7f1BwzZcaLKabNq6XR4PSDYo4Xnc50qhbL9JrUYc9GKI0jQT+nYJ1VXof/QGLU2o2djQMEg3pBF30lqjLTCmCNGMtWf62kqzwm3PBkFabJVbl5O5uzmCLfZYP0C/rvxzdc5RBvmzIq2jrWpJjQf4Dhknx2wSrAzVrN9gVTabpHkHZWOPi/EaRzUpG6J9Z4G93qfy5bO2r+hXDj4D4oRW8AE8Vty1Q4UVgRmAfq</vt:lpwstr>
  </property>
  <property fmtid="{D5CDD505-2E9C-101B-9397-08002B2CF9AE}" pid="50" name="x1ye=39">
    <vt:lpwstr>28nfWOVZrgevUlfX3ar/GqmlD0aQYW/Ph5nXW1htvUMaeEvlAd++4uZ3mBaVeH9lbE12ORtjr3T2+k/2bpsnngz0nPe2yq5iIBhmEjnjrRvw+M0KcA0/ehlsGtRUghMimQx6Srsie6Yaux4Kv7Vopkv/gczU7M9Q22/nTYIdT6qjP1g1Vxa6lYLIGylgtxrcaX4P3h34v0Hfs9+iAykW3r/99goORXb23xBp3Bkz1aKbExEtoZah9XcSqn/aFIj</vt:lpwstr>
  </property>
  <property fmtid="{D5CDD505-2E9C-101B-9397-08002B2CF9AE}" pid="51" name="x1ye=4">
    <vt:lpwstr>SIT7WcBnZevCLwxcFeFVtUkjJVt66oWuh5lzNHUZEMW1Owzg3w/3vIUi2597wmpI/9I4Ufr3qKv5Asvsw5Mcu7/f56DrfIIQeeIgGphkyBTlRNGzaz6dJw2VKtKkOc3X+Ke9CKocbwddijFEjmiB7iUwO16vb/mYeqiUvKqVlFfxPdYBV8Luv6W+3aV2lLEHRRNqXrpSjT1Be3Ke7uHZydpoqMIc4/2jqy2zh6aTtAzHqGujYlfrnyiVHqicPpF</vt:lpwstr>
  </property>
  <property fmtid="{D5CDD505-2E9C-101B-9397-08002B2CF9AE}" pid="52" name="x1ye=40">
    <vt:lpwstr>rFSQX6Hb9BXJ99unMblu8vJPJNfPCumDif5ETO+JonYT362UCIoYOo7lQn128/wSVQq8bT+z5OfuknOWAnmoM7bsL5FlWCcEhi9a97oYmcbhigdY4weOgOVSq0OEBp8fcNJ6OVzFjeoEHQmef9sdqhUAn8gM/E260Wfuea6hQFn7QuF7KXqEmIwqyNxp34eHzRoTambGV1A4bcVELj7BlP6mPkQyF1mVX7TtXcqVpJWmsWSS/qbrk6GhQGEVj9h</vt:lpwstr>
  </property>
  <property fmtid="{D5CDD505-2E9C-101B-9397-08002B2CF9AE}" pid="53" name="x1ye=41">
    <vt:lpwstr>1Ngg4G7folKPi6iakE7YL+uj88R7g0zhwhbocQZo3EpbtiZTEBxH66vmB/VGsTEcMIjHtKRhF+HCvtTLp768b3vRzyCKR+WYbRb2vnlHCPJ4QPMfPeO3l8ZiaoijT27UmMEh3CKkiI41GNr4qz7rVcEJKzlmcESMZAXf8ddGVkYl1XIJiuGA+25aOoc+doXCCXiCG4ykbYWBY7RfLgaH0U+MM4PgQCtvXvyfNwXAstzKKekag4oUQeh+bE5Op39</vt:lpwstr>
  </property>
  <property fmtid="{D5CDD505-2E9C-101B-9397-08002B2CF9AE}" pid="54" name="x1ye=42">
    <vt:lpwstr>Vw07f6qip0KwX6sSqk05RjdpG/QttYoV04kEtN2MybvnHi6KQ1Quqk0hNg9O1jFXDuEHvBX2fi6XldrYjlF4/WltTeDttStjepfPKrJnuIDcglRE5SUK6MzVUwROxSRpgQPg7vQVGU6Hf8psAUGdMltHe/wJDb+fq6jCovMccmqKWVX3JIK4P+2bGQCC6fz552w3leEPA5npASRDbp42qGcneOuckWrrrskAoCoMIdpbg3+phLluDM73sHNXMGq</vt:lpwstr>
  </property>
  <property fmtid="{D5CDD505-2E9C-101B-9397-08002B2CF9AE}" pid="55" name="x1ye=43">
    <vt:lpwstr>NleYrlBEqsJGOJNmX6cGzGs5TgQpvMOLVeSKk6J9aSViKesSVcfztt7Pr7S2vDSI1mi8u8xnvfXwqbeD+iPhJNreQlplgbLxFkF21id4AwpyOP6+bZHTVmdoU5lgbHtr/rvzye06168sNp0yDmaPVWhHRSjF8SXMJAi8i80rIFRcG9NtOPnfBylS9h8eIufnqeCknNOPal1dfT58DkspfFtkUZsElWC3vM5WiP/ptoLrFA6qgHBZuRO8yLRcw/H</vt:lpwstr>
  </property>
  <property fmtid="{D5CDD505-2E9C-101B-9397-08002B2CF9AE}" pid="56" name="x1ye=44">
    <vt:lpwstr>WqU+3eif5ckDF8vp5OPVE85Fk3P2UKs/Wdl4R5w31WW/ZYw6r1z2p4bNEQFTS3s4MxEkOOuGJMF2l/40Z73Yoq3B369CtqinO30n6CBSuiI2VvBHMpmgzj24GFtpgqtfOBTryb3yB4iw8QQPD//luNdk4/43sqN29vuLZ+I25JPxa/f4r0f0lSyDSDvBlOFixt7md+/Vn+m4U1alVpP///0jTdDet/ZpgXsvq34zYqpdweM52D5bHDS5H1ZppC1</vt:lpwstr>
  </property>
  <property fmtid="{D5CDD505-2E9C-101B-9397-08002B2CF9AE}" pid="57" name="x1ye=45">
    <vt:lpwstr>10KT7bSF6PG2mgfLeM2NAx+A1KH3CqaQNaYu8DnwNvL0bc9i7Fx89OhJ18gKxI4LLyH82OFACmC5z6P9ymIOdwleBRiWJK6r9wKminQ2ynbXNEaQm+W+D+b2crTxIe9H0vYx+oxdJhQc6FuASCq8h0kCjT1/GiT6Jnwc0TJ3gmTXqOb5k5+G5Z9UR2YLOwRJJbdznKNDZVQReEODSZxTMpnjiMZbq1aak7IS0Seku3w8K9lo3y6ZAE0nm1hC+tn</vt:lpwstr>
  </property>
  <property fmtid="{D5CDD505-2E9C-101B-9397-08002B2CF9AE}" pid="58" name="x1ye=46">
    <vt:lpwstr>MA/N1FWKeAOK5mgvwdRyroZZXn/1KGiKFtAA0WIc6KyoUAgGwUKkDEw2bpD2OCeRLvSRqbP/AG0uG1zaNyeznHlRL7wwA+tGhIEyBKgU3klA8/GKLDVFTwxfryBK5xFejZJ0aKFtn8tX8vMP2AGdb/TvTnpMVdnDUUyMDIW3QCHKVuufqmZfEQodVVOgqaO5RBzIpSaV6mnFKx0el9Ygo9dpEIN7ytmDzn0g4TNHjHUFUGy1bKNu1lvEDQMiWeR</vt:lpwstr>
  </property>
  <property fmtid="{D5CDD505-2E9C-101B-9397-08002B2CF9AE}" pid="59" name="x1ye=47">
    <vt:lpwstr>79ZjI5RSEvptZOuwcTmiSZ9ICBE1g31srKNuEgCBYK64cdAhgs9dNW8jTY0P0gD2HX05Jr5YUtgPgeike4soQ3CIAAeWRAaIJ67Wq+cBsevwWUF9vxnVB7/u/Kb8xH6+LOzv62G/Z9WK3fUbSl6vQaPeZZJgq5CXk3+tby2Xps3boFN71mEom+r8xf7RuLwVzhxG/M1Mu50JSu89QcQ3pjDRHmsFi9RPNTjbbigKiZGRBjhjbmYv1JpGGLib52H</vt:lpwstr>
  </property>
  <property fmtid="{D5CDD505-2E9C-101B-9397-08002B2CF9AE}" pid="60" name="x1ye=48">
    <vt:lpwstr>l4+eQb3ltENK3i3sUxBoChVBZP1L+RupN2NqMqmXPIkHONl2+WSDQxGv6QU3RANd3UT9YNEWeCuYtvvvRrcoI6Ci2JPdjRAAnDQRaDO4ndnB/USrQilkva5gdp7ZYsqr8JCDffiew+wF/ZSzztiFy21BzqzbUV1MuT1BxKPJx/xw0k7CYWVjyY8a//Otc7OT3gmKBtX+mCNRwfYdalhGuriSQdDHa6xpCnwFUQ5SNXDGjA5HJn+VB1yvMDbxPHf</vt:lpwstr>
  </property>
  <property fmtid="{D5CDD505-2E9C-101B-9397-08002B2CF9AE}" pid="61" name="x1ye=49">
    <vt:lpwstr>PuPjLTXuXrLA1xi4DGI5EoqC8Pb3Ak3I2bhlskei9MQt9ATVsxgD/g/Kw1vjtAhoi3wHuuVh1ojAlm91jBIcU606gcguf5ZECHhz8CkCwimN83ZlxD+01D5YgOMFR8vYvAIuO8rwWR2nUalkEcocBrDOJU0D7CyCkApcL/wPCy/2D7miqS487EW7LfKwbPnhLZQv9i1bYFZZajxjStiNupbAK/skO1RT9FTUX+z0txBNoE6useaq4nHsvGsVtZT</vt:lpwstr>
  </property>
  <property fmtid="{D5CDD505-2E9C-101B-9397-08002B2CF9AE}" pid="62" name="x1ye=5">
    <vt:lpwstr>+jDK7grmWrg5OrvkpxNYj1mvApsaODGf/sEHqasYgqYVpe25WrSfl5GvdOyLXcZay+6iir6vFafNFd/ttimW439USi66GKqTcOyrsHjLCyLNtie498sfN+zctRosRG1IH2zotX1CDyCLdQ8kuqK99HxAx76BAYn6mtrQurPkYer6tgKm4z+VHw1ejbGy6f3LjvF+JLhbcf3ELUxCD/UyY86/pOOW/W1QANUyxCv5a6DdjUzLhBp1wJQ3i23QQv6</vt:lpwstr>
  </property>
  <property fmtid="{D5CDD505-2E9C-101B-9397-08002B2CF9AE}" pid="63" name="x1ye=50">
    <vt:lpwstr>0h2RsykR66aij3MQTaMoT9eSxz0JKTx5seKMy2yNxGkvIrYGA+qKps1gsahAcNVykNjETXt3mrIGWg9SMD9F6UIpVlVrqVfHxBb/ryNHsr8hQ4kH4GklVx/CviFHwH1FkZqT5xqgmCexS7jR/P46+us+FB5FQ8MlonT2l6URgBRX8dTSpu4q+fc8kx44r42giQLXqu/0G85VaYnupOlgyecAIhWf7lfgXcw/f7qd9v5QQ/gE0ZgS53zcogcQx/r</vt:lpwstr>
  </property>
  <property fmtid="{D5CDD505-2E9C-101B-9397-08002B2CF9AE}" pid="64" name="x1ye=51">
    <vt:lpwstr>Y9tAN45ijS43T7vzoU4tUhzCY4DnWPs4RXkL3yuaBUsR70QkwpTdJI9Lz1/AOs2dqF0NzMMezG6cV5kiNqshHLhFRyjatQ04hR7IP9XXp/CyY1R+y1rX+Oi+HkEfhnhOMrMvCd/i+EHQClJmxnpp/B0LFC44W+eU5dHlSPuFHCNK4ssLCR+4egTdg05nDYOwZ1tBAvg/nyjSe9ipBc0HrcQ3kSylAN9mYc5xgHf3HEJM8SPhSVScQ5uc381pSNH</vt:lpwstr>
  </property>
  <property fmtid="{D5CDD505-2E9C-101B-9397-08002B2CF9AE}" pid="65" name="x1ye=52">
    <vt:lpwstr>mAmCCEM9cYWwbU8dx2AvKWAo98pUdArQu0Ng6n7Z9Ru52ou3TXo3CRJ+1omkQPJAWdD+URr6M2NCDXPSA/sUzq+ILOEDJSbKmWB3tw9ZodgoPEpRmSQnjrAj5mV53Q4HITf4jzxxZ6Y12fSInhDOQYbMiSpuQDYHogT9AMk7axB5np0PWPa+e7VFfxqikRFAK/BDIahkpSGoDDkzmujaR3SKx3GFMprW27DEPqJ8Muy5WTF5k84u9jx+8+UkmKa</vt:lpwstr>
  </property>
  <property fmtid="{D5CDD505-2E9C-101B-9397-08002B2CF9AE}" pid="66" name="x1ye=53">
    <vt:lpwstr>TD9tpnPn97ehZMzzUFqUXQGUadV/xtadr6U+cKrmuln89Q32jgU5gZh4s5+lMahpOsBRm5HeQkr0TJ4hg+N/eqjG4brqkTU4H9K/3CG0jE7+u8mmfZpd683KTQMX+OIULY6ZWcRR0CYMwTfkMVozE5W0fscK0YnD4KrW21qf1PbEGC6oJjps/9Na5JZsl7xXgkD7RrDLVkgmIPCdgqBoZ81Pr6P1eTnR5XJCp7whBm5kK2s2k+LiUeZL+AoJ5od</vt:lpwstr>
  </property>
  <property fmtid="{D5CDD505-2E9C-101B-9397-08002B2CF9AE}" pid="67" name="x1ye=54">
    <vt:lpwstr>ReopczVFqYPfqQnCjzyPW5HnviwLCF9fgE9Dc+inU0Gw4kP+Xykmuwf3WaFJP/Q3/aOwHOyk1r8Cbe4s6mQLKMi/PaLQmT2W5sbXWrfigaJrMrlQ0pKD+MEFBFUfUMJxBZW0o3Uef1AgeLxCHFPb3wU4G7QTCd6+GohRFcQ+fjPfxK1GnXacn0adxsAAEsr2SIzNMb+WdffJjMwOvqt249clFfRZEDSTHKmZvul+Bfxt+O6b2id9Gf7fzpryYSw</vt:lpwstr>
  </property>
  <property fmtid="{D5CDD505-2E9C-101B-9397-08002B2CF9AE}" pid="68" name="x1ye=55">
    <vt:lpwstr>fE4hTz6gjewS4InWM/dP+HTdpEW9rNCVMefeSdWC4qNevn/Ow0v4ocZU++w6OeAKLmZmww9WeBKPG8WEg19OwT1bpk/0INKMykA/xpqYnWBFpJATHOpPrAWsZAsKUMRi4VeFy43cPILFHPPJt8qfM9TW/eaX9Rx2iwUfVECTb/MbgEYcfuHW56YZ4GyPaUbSZcc0ejGyUsPypF4np47WqbcTk1AONpZD3o87wDR0MWdIrFm8lOKzEZbIcQ79PLb</vt:lpwstr>
  </property>
  <property fmtid="{D5CDD505-2E9C-101B-9397-08002B2CF9AE}" pid="69" name="x1ye=56">
    <vt:lpwstr>DuQ1LUoOeiMaYiB9LuYoabGN7J6ecgElYZppIQxDhxNsTbUaAH4VyHxKJAEgLpIYMGBB8gPA/2dtnwz8o3mSW9FyoNZ/e1lCB18LZJfpJrt3J570K+sKm/LS2swkMZcAT0YyY++LEvz4qllg/TZ7sxmsqdfRpcyzA4g38lTLFpveo1+J9C0lV78m2UyiZ26mZf/rYUS6tM5PXq5nyjKM+AV+pO+dTirxnanjWQhQO21eXXVSqDW571OkNBPsuT7</vt:lpwstr>
  </property>
  <property fmtid="{D5CDD505-2E9C-101B-9397-08002B2CF9AE}" pid="70" name="x1ye=57">
    <vt:lpwstr>NKC/6Nslkda0swsYQA36H8ct/++pbi/JTPR8Nus4Qy2/nYBZsqYzN3YaQEU7DSF33MS0SpKk38x99e0ThPpmnWj25uMCFT7zkyYdlFYxATz2BYSZuYYNqzTL9FoGhKzgLRJL9oDeCISexBA9IznfylxQ4D3+qcnZsX0b73B4+j4WWevz5lgW7qCSRnMDHvOjPyKgB+nFbl+N5GMxXtqZR00faEmeJ4xtechK6O6K6CcpXxx8wA+rQpyhU8s04tm</vt:lpwstr>
  </property>
  <property fmtid="{D5CDD505-2E9C-101B-9397-08002B2CF9AE}" pid="71" name="x1ye=58">
    <vt:lpwstr>GbdxrQ+jscMLWOel3azuJu0eH4Cqc9NGmKQZi7aFDu743Cf2JDDb+MxlTyrAsgwAdcQ+CGWRMpr7YAQ4r+Cf/8zOWfZZqyPARlZB4J5swHkrfLCvcgrOj0rvOdaOJhAc7SGWsSUGmQk8xi37E/AlRsF+6ko0N7OFZRLZmm8KmLn8n/YKNf0OnpaX1vbp92pQv0vxs0ryaiasBSwNZD3yoTy92oxEIblwZoyu1D4TsXI3BGXAjJ3MmB/sgHMswXQ</vt:lpwstr>
  </property>
  <property fmtid="{D5CDD505-2E9C-101B-9397-08002B2CF9AE}" pid="72" name="x1ye=59">
    <vt:lpwstr>UIXt9gmoSBsSeJfDm7xfjxnr9Kvn6G0ExvC8lMh/y9yg+qKK/4+sW8lZvfXcc5f7eSImojjJrQ3jgPS7mPt9JeIsjAvDfWTKgK+f/AibcIj+7ADQxZgDKhd0bmXkfGDb4nCxlhQftPWGpcuRgVDLRS6/WkMIvoH2Kwq5mb71xHb8VFQZrJEqzSyiP/0u2DC9dRSzf9aWu3GHwOQVj832qhnZAXe1KaK4xALxCdqMQRVz+0tU3cEztvXpOb6uU8R</vt:lpwstr>
  </property>
  <property fmtid="{D5CDD505-2E9C-101B-9397-08002B2CF9AE}" pid="73" name="x1ye=6">
    <vt:lpwstr>7nXAiGzzL5cp6Uj0RdXl5/34fmP1HGQDMHeo6HWXL5xqAitFA43vsaVkuAW4D4PCZsalbgX1OFPhdW89trQ+sFmz6pPhIOJEwE/yTL3vRkeNWbgjHu5OOfgpYzQ0H+z1Pn5DghwOlOVohmR5BfFRhK+eCUlPw7L8UMN/Ie+JMti/PdolSs6zUcGS5TzpmS4pt8pkIROsu+iatvVmH2XJw0fSUH1VxRN8bL7i71pB5rc2Q1z9EXUmtnFNkBsJupW</vt:lpwstr>
  </property>
  <property fmtid="{D5CDD505-2E9C-101B-9397-08002B2CF9AE}" pid="74" name="x1ye=60">
    <vt:lpwstr>EsIIPhTphbj0HBo6bb8fIPzJgmvxkHlgAq631o70JydqNmsPfAOVSv3TWFLFfUMeQ+WFBnLIZQYV1vxr1G2kw4KEuuDHP7u5dGupOfv/3yFPnA3cvVJLLPvtz/QkfQ0vNHnGRCksB5dz7x6oA0U+v78BXjHxQIGoVNZVm+6pBFl6mVCnsbSfV0WYCu/STZ9kF+4xwEluzOfYW0S4Tv5IXbRIalnh4sC1BGuXYTskS1NWHd21PTzzxHKUc8+u9o/</vt:lpwstr>
  </property>
  <property fmtid="{D5CDD505-2E9C-101B-9397-08002B2CF9AE}" pid="75" name="x1ye=61">
    <vt:lpwstr>tsd+LUWmKFCK866by64f6b+e8zEZ0fIslx5uA/bCAV29B9kWJ3aEP5683ARTe7DF5kPKM18+TXzYzdku2otvWszWb8xUGaCE9FodLRWL2jcQsQkR0A/h861kcjjxu4K4OMVbAt9mHNjrpq5QcyWAQp4D9hPiUWamq/058IeylFTXL4N5xpZLO05nqLzfwP4oTBNcD8BYgi+qWKRLIDMEu3Lnzw7mYkW45Yg0ShY8YR2MwogETaz+/lAJ0LgR3hG</vt:lpwstr>
  </property>
  <property fmtid="{D5CDD505-2E9C-101B-9397-08002B2CF9AE}" pid="76" name="x1ye=62">
    <vt:lpwstr>Mj3TrJ/9AKCA14ta+R4k/ARLoyZEDylej+SWqvmiBr6x2tBs6rLzhi8BIHf318XcrYhuKmo5xEYKN51aNUT44sq4AZJeLKW1vkb9wySbIZ+8ck3JYGTRRgXuRYM6tIyJEMxP+/VzomN2SiAQhqECe1Gb+PBvpsQiJeMbHoYL61SBkKlWrW4MbCLLs/jQDsfem7X3q0+7CZG+jH8JazhbrQGbwzb/Lj9ZnVRYGUL6Hch5Ks5RGxTfpzjJrO5vFyV</vt:lpwstr>
  </property>
  <property fmtid="{D5CDD505-2E9C-101B-9397-08002B2CF9AE}" pid="77" name="x1ye=63">
    <vt:lpwstr>KZyFZw5nnTWRBs8sutN/wI9iJH10QABuYSmqSLTb5STlkY7ifhglhtswFEKGp3ISotv+F8iVECLaAFLyOfRLaioRcj544ruZQdxu/OAmoBJw2DaGpYOXL2NsXp1S9mMvMmXn2xS7VxAbyCdOhkqOb07NJVQK0w2zVt2nR9dbh0W+I4+Mf6oo+Mp88wxCMxSSR+9ocC8MyAXFHgzUZVu2edFacwoGjqLI0nDRKOcQky39XMzVHmOQjzsrhaJQ6mV</vt:lpwstr>
  </property>
  <property fmtid="{D5CDD505-2E9C-101B-9397-08002B2CF9AE}" pid="78" name="x1ye=64">
    <vt:lpwstr>eraWZv71HKF7QHY0f0bYNE+zDbhJOwIL7q8MCsi7v2WLTWwfMFlgvGl27YJBcGHBqvDvd7T1/iAHcFXl5WnbVZ9ZwIlEEgtZM5RJDErvH/yCBcNeiTKNhOiB7PE2SQSM8AYPyMUeKuce6p2pNH9PEdVModSIQVObkKQBvhjyP35VOuwZ0DPKqt6MnqO1pCobt5Z6dnmDcSWsrBpdpNKRLyq2sYF3U2fn+ltufZadP9c1ybiDZfGToblF2tnVGKC</vt:lpwstr>
  </property>
  <property fmtid="{D5CDD505-2E9C-101B-9397-08002B2CF9AE}" pid="79" name="x1ye=65">
    <vt:lpwstr>+FwSHQXxy7NMSmD/5jcz3/oid1QJ8Y5AFgsB6AkgDWIcnwHacYYd55mlzpBtsa0dDEZZPrt4BIr8lGK1wXKsSV1n24YybYZ3SuL79Lg4KQT82LmDcKMFZ3gkS9S38PM+6Sm9+CVX6tl4cZVaoA5YkEadw07bPeDHBP+grjO1xPOimzEbVsTFKs8AJx3r7Pm3FX4FGI+gYKD9j6Ci9+p2vBETg98uh5AVh8JiSP77msbVSdeNPGnU4E06iI8wjA2</vt:lpwstr>
  </property>
  <property fmtid="{D5CDD505-2E9C-101B-9397-08002B2CF9AE}" pid="80" name="x1ye=66">
    <vt:lpwstr>56zyH+wjurltc8yTt+YvuSWOjwSRQ4Aqj1pVTUHTUEwDsFV1UJ5dhq4NXvr9LDWGWbtipOdmGdTN+CBcqmICqRwgyryenftTZ2st+RTI22f3ewq4QocTuGLHEjM4gCeJJsaUmU1XQxeaDHSE3eZOKT/OvgrLWd1aIw+kAUuBW3AIIFd+lwdw1P/3PuGGli+PrWnCF7O7+enaQdOZb8W0B+kOcj1qM/MweUzAiecwmSJ2lflhUbKyg2g5EjcYpMc</vt:lpwstr>
  </property>
  <property fmtid="{D5CDD505-2E9C-101B-9397-08002B2CF9AE}" pid="81" name="x1ye=67">
    <vt:lpwstr>lVnsOLR4J5+cz0c8MOOv5AdBHhp26M3tFRmfQ3ErECXuftjayM92C/5ISC7VKnNnMAYEkgboqMbKFcLDDnQPvvH/gm4b8tRG2jNKpgQV7nXL8axkFVQCrXInEHIHPrmvKzksylRNDICem6JWF3iVYeCVrmjeAU1rakc/HG6XDBNRhASl2luaQb08thRtWjRIMkBRKfMWjUTOiNbtQ7TFf95s0Xy42Ubj1LuBXueDK1mtorZhn5sYRVSLgIWbrYQ</vt:lpwstr>
  </property>
  <property fmtid="{D5CDD505-2E9C-101B-9397-08002B2CF9AE}" pid="82" name="x1ye=68">
    <vt:lpwstr>cbhmJuZiKkSUmpMIcNtzkymDvq6Q/fLPyOUhzkcG+VVV4xfAk42SLQju/AEgcNiOef0W8xuCj8XD80yUZp13ssG38g/oKhx8GrH91IfbH+9GnTbagxf3WHBkpt3vqlY9bK1nU/cZcLd4MgSbgMHg3GjZEVq697G7sAitzD7eMAoki3d6sEQ3b5ATWE9RobKO6iPyMj5o3DkxR7PpIHmVIC0FKCygAqd0mZfDjeH79TG2kVWqNRck5jxLtjtLN+4</vt:lpwstr>
  </property>
  <property fmtid="{D5CDD505-2E9C-101B-9397-08002B2CF9AE}" pid="83" name="x1ye=69">
    <vt:lpwstr>+2G+fB5Y9rq+bcjMOOIHyo36YLTvWFPgB4eBLlSyJaDXckQ4vzgryvr6aR0eNhcgyDEuJz8UU4DPp3Cij4we1e2kmiuscPEuqqUte3DBsGFIhsbfV3CcltSJEm0tS1adu/gpzAsULoeqvMH3t9BJgSA0HBphXeURbcVW35HhKGeH2SY0u7bcHChKEO2xEVqv3PEsJHJR3n3jczEPergtLoptwfWvdxhVXITBYyPlUXI6P6YmAmvpLn6KSRs8r5a</vt:lpwstr>
  </property>
  <property fmtid="{D5CDD505-2E9C-101B-9397-08002B2CF9AE}" pid="84" name="x1ye=7">
    <vt:lpwstr>lEW6v7M30e+qegh3LP/SrujpsBQMMB/nLR87OQxO/CtdGkpyt/gXLpotO5rjFIAeYXtsFncPO1pYXrvhlmKU3bHuNHZvlY3gPl2mSl2pkb6iy0hQVuQWcrvh9X5drNPXckVaHs+Vu+6Gd0Rzo1/PjTfQU7BhGOSduhFBA8xdN+piMcsmXtKPftSUQpP0rEwHYd46O7EfWlFYLuLETJLt6bNQItKnTl/nkdrq5e5eGT5w5gnt3Nfgp3BWBB7AdJf</vt:lpwstr>
  </property>
  <property fmtid="{D5CDD505-2E9C-101B-9397-08002B2CF9AE}" pid="85" name="x1ye=70">
    <vt:lpwstr>Ry80FgAk8b6VmpzTef7+wqiGZtW+4tW7IGgtJgzTO8VQHfNoiY5mVbHSzC+VTZEPelXL3hoAwTz9LKVA4d/PAEUts1XCYUdo3y2/EC2cu1QYFgA2GkrQcPTjsekyZzjVprGn55F2EBo1GlcqEpRxIBUp/uI4eLtjCZApNXRUgA/uQlr+k7JAD91Ydw7aM2LECZezUpldpKLJsGr0zo/dpHHCNN7fQcvxvWEXpH+82m6d+z8rFewAofa4F2XEQhu</vt:lpwstr>
  </property>
  <property fmtid="{D5CDD505-2E9C-101B-9397-08002B2CF9AE}" pid="86" name="x1ye=71">
    <vt:lpwstr>+kNs1Envd/pgXTgb3QPKXdvPFId2xr7HfFiCpq8wvAKnXSlRmPb9HeMIcNvx/0Yz3JFBc3fJufQHYbt1xE4aa8hoCpGfXSUb1gMHr02gXDSTAKMv3q9h9X+4QPheuQzeSw5YDwoVK7kWbAudga4c1K748TXp+v293yOdPMDL3p+2X2kjcaDq11HFHxGwoPmJX9XcYKsm5XW6CLVr/x2QpROfIVT+tsVGrOiEI91OPqVC7OfAuU8PTTW7/J3soUN</vt:lpwstr>
  </property>
  <property fmtid="{D5CDD505-2E9C-101B-9397-08002B2CF9AE}" pid="87" name="x1ye=72">
    <vt:lpwstr>5mi/lA/snWtZ7I9Ncmaj9xDkxakxxdxa5syDyY6U64hJUsqMvQwfnrH4mFWB0DhCB4kQLuSQo0BdnIcD2B86igIFQ6PMfMRo9aJB+6BkbJ+HJivHttu8we9xWTvFEo2Fl3MgNVfglHDYEUXYuQ6oxl+swZUZNIJonPhuaY6jDLoUMB58nE7cop0H1VFmawjE/Ym8dKC16skvjS6p35Awt3jPqVEJzq0KET1mww1d0G6/ksZehQLSiNQFgXOH1FR</vt:lpwstr>
  </property>
  <property fmtid="{D5CDD505-2E9C-101B-9397-08002B2CF9AE}" pid="88" name="x1ye=73">
    <vt:lpwstr>cZ1QzOgxA8vC58bDwyEoPYBGl1nZP3yucUjLTpT04e3ucumIKtpCsQUmrKH0K13ztWDuz2f1hiHztCg31+w6lEiRpoOO77U9hlb5RJnxWSu6EJcKd5mwJ6AqAf5i5c7/LK3VyYiyc1YMiS0n4OYSxLamci8NMkG3dFCt4mG5/gyQzVG4GouD6/1HsX5z7SGB1yyBLLf1SH7PFWjjBFmm5V/1gdFTL/RhziweUilcQ4wXlR+5DyRCMHgGGgQf2Lt</vt:lpwstr>
  </property>
  <property fmtid="{D5CDD505-2E9C-101B-9397-08002B2CF9AE}" pid="89" name="x1ye=74">
    <vt:lpwstr>kv+LrXHfQA3T2TAtoOjEmCapd02IGahn0aBYeyir03ex9Rit83H/yGqoJNuNPfrjuPcUEDyzEf+/eMQSdt4UmxrPDXmF3JX6kpj+sv/owH63Gye3v4FBozKITTyL5VBaURmSzgnIvXoTzfkX9+CHlcfPbpm2g57tb1l3bq6I0kxLx8uGj3Ph89+ruNRc2ubg6cO5JsFkDGs4S3tZvaiE+sQ/Nw19LfBd7DDNhD+bgACXsQWYfswXzg7aYfJ5qIF</vt:lpwstr>
  </property>
  <property fmtid="{D5CDD505-2E9C-101B-9397-08002B2CF9AE}" pid="90" name="x1ye=75">
    <vt:lpwstr>WqeSeoTDDT1dHv3jal8uqw7IKnpLEiPSvuVGg+5Rmd85CtWmRjCnVr8EimNeOGzd28Rt+4Zclb5gpGZd9koE6GPfuxjxi9xTyC92aLLxgU1U8par/tHtq/zSNReQi7X0kM+R506JiyRWU/DGqDfd9cOeDHk4vUK0Dj97HZxWRExuViNir3ENzLRr4hg4m6gCfkrqRGuixoxymfhoGI8jsCT1FnBPbB6KqXrhrDQfi+yq5k6nEI89E2aftqvzVqY</vt:lpwstr>
  </property>
  <property fmtid="{D5CDD505-2E9C-101B-9397-08002B2CF9AE}" pid="91" name="x1ye=76">
    <vt:lpwstr>Pvvcey7pqOvu6yyuFz2Y8fGe+IGIy44JhJxJrCHUe6Cm8LsojPDsO7ao0kmefvXGN2wvBWOpOjZwmkn2Nr0MPzjx6exEXlY2zcjK61H/TTsFqU6HM5VG6S+gyDJ0UxyRyvI0BDbfuJdgwKwtyBBbPORw4Ww26JmSEpTRyaeQfEmFH9GUN3Qv0vlmM6sOOerReparjfDtXUPjrwjsMHK1RuumfCz5u9E0pcSIvnuzGyuZneRd7XvfGeQg8GVw61Y</vt:lpwstr>
  </property>
  <property fmtid="{D5CDD505-2E9C-101B-9397-08002B2CF9AE}" pid="92" name="x1ye=77">
    <vt:lpwstr>QAfpgx6uiadQijYM8eaw98uerEjiCu1C/uFd1+7IaukJZBR8/151sLQ+YeUkP6+8lhsHv0v7I3xKFshwfXrAJgAyIIMVF7XrdxDwlzxg0kgWxhFI/pvntnTI76nrqnB2du/a7YAwuoqBOkZm1vrF9So2bQ3iBTYYPYCVJg8zXvu1P6a0FWfpRHwAuD5Nze6tJfFT6rIAN7442CH5FXyhhXkh5vIGNuSZDOCPdQhsu87xjSSUPHPruHa4IBTEK31</vt:lpwstr>
  </property>
  <property fmtid="{D5CDD505-2E9C-101B-9397-08002B2CF9AE}" pid="93" name="x1ye=78">
    <vt:lpwstr>Jq6h4qRa6n1XnUdyTh67dRoMSx6V0Tui1EP0Ap5e8V41KDnx65spWKBNXBLRTnj1HJCZcSRsXblRjW+CKSbIqU64lvAJIqVy0h/Qd8zTqyks4WO51/hFOVQpn6CkcmrCPpLRZ6tBKfOp/CkUmNMQmSz73sO6Ac4MtfujmjQWAA/XuYbEpALUgo3rv0vjzfKrZkCDAeiRWnCZHYGWBK6jamI2hFBWTBXlxEEu7d+m1i1PcNkHZKpJuHbtJaIq/of</vt:lpwstr>
  </property>
  <property fmtid="{D5CDD505-2E9C-101B-9397-08002B2CF9AE}" pid="94" name="x1ye=79">
    <vt:lpwstr>Fhq7WUgajkDappS++47v88egoAs/zV5pxrJwmsqq1J44O17SdhDcKxlpIOp+Xj3tCjukHqFfaZ3oT1XtnD/tpQqaf2+khicA+Co2m7jHq8rWF1WaHtPnS3YdkwDiWLNa+9x21LmSFf/IRT+WdkWHn/VXNZp4WqJCmK2Qjie/ckCkuN8h1azD4rw+Ald/I0Bh0xnrqrTzjPgVF93rwOOkNywet2eT3TrFL3GZDEEoSxMmKAmEdUB0EYOmSSbDsES</vt:lpwstr>
  </property>
  <property fmtid="{D5CDD505-2E9C-101B-9397-08002B2CF9AE}" pid="95" name="x1ye=8">
    <vt:lpwstr>foqav8OkQrpGdPG6M+yzl9T3+590Z2bTX67JHfrHvbEuoefx5wvL46P+FZcoYauKNu5746lavoOy7X5bzzriLsbRtEVLYLznMJcFxbcUNZbdTmpUJX5FBDM+EhOro8xeCyGFrLOI8i52gRWHy5XMQXo5GM4zFNkB4Ye/sdouXQatTFDtSxn1w2ni36kDZCSsf+MAopM10hN8ZyNxrXZcP+FvXqYBR/4sFovShQ0xmBlsFUJuPxOiCstz5teOcuo</vt:lpwstr>
  </property>
  <property fmtid="{D5CDD505-2E9C-101B-9397-08002B2CF9AE}" pid="96" name="x1ye=80">
    <vt:lpwstr>sJ2O6SZ3W2I+agf7BAN+jNMqA0A34gYm+eWB95E+9JaWZxP5BiknKvNWo7BoiEwAiMT2iyyUFFEsnZLR4X1gJbKV1eozLl8NSNlu//FzhjChXCsH3IFt6afCovBLw9/gtYZb4gv6VOLy1DXV/DbJY8PPiAH9bnW+OW3maOGq7HzWzn2jkUTYYetfpvfBlyA9pQlskF83PNPX5zQpd8ajIYAN4JSdGnjMp2NttuApIjzbn5E+/ULbi/TT9Jz4nay</vt:lpwstr>
  </property>
  <property fmtid="{D5CDD505-2E9C-101B-9397-08002B2CF9AE}" pid="97" name="x1ye=81">
    <vt:lpwstr>0ljVPEldVqjzcZoHaiVhtkgoARgWwg9qsLfY9eppUId3Ees2+Ucdp8SnRH2zALiW+wCX11Vf4SM7vSLzdPFHBpoyJ/0pw94hJWFFakPtSjlOz16/WfVjh16Tlr35ZWOiF2cBBy8XUO+aqm4yZ/nC2y1uHRSHgeaWBug2jcqAIL4eyPRfbeB664tHHmIFBHbex3oGkCMScYgcE6Ja7iK6ug0l/3/2Ws8EKK9mDqLQEI8AVEZWBmu/8UXzMN2GmBP</vt:lpwstr>
  </property>
  <property fmtid="{D5CDD505-2E9C-101B-9397-08002B2CF9AE}" pid="98" name="x1ye=82">
    <vt:lpwstr>zK70r/s9Tuaz1F4ma+edCr9p3QYQz81xTMDjaaHI6EayBjL4dl6ULDbFLOlQ3tSvLNi++6VoFmMqjl71cJ9lBtrqrIRqmYbkORI9PDPjjhSIFvfbjIuRCZdHGfXgS3yGqVThWiMnX6cqbViXdsDaJmjcaG6aGEYksGunPwpKwD4PINr28+BnpIUAv20u8wtnjNYynkA4uznpsnQDyynuzGXLUfCNlw6OOgDxhEpVOp1jklty3Z4u+BZm1khAM3h</vt:lpwstr>
  </property>
  <property fmtid="{D5CDD505-2E9C-101B-9397-08002B2CF9AE}" pid="99" name="x1ye=83">
    <vt:lpwstr>MjZ/LorXPnj9rdoI7asJJW5kxKVQTUvV1b5HTxnYmp/JBzwVd21BCk3sWf34EQ1/WCJS5l3Y1XvofWlBdoLMdNtwqoT8HV9IBso9CyhH7XW1/45Fl31zAi5uBRctvVMYo20PzuKJc1JYn52NrDn+gW1fX0jZ8+4uuoPJPxIbiMZkdsJFYVPpRC52wBqYSXUD3suyQhlof39+QCIkbBi9NErU9p9NX1Gq1dMnNQSEZxgw1RL/D6hkYQ44Q6RgwZs</vt:lpwstr>
  </property>
  <property fmtid="{D5CDD505-2E9C-101B-9397-08002B2CF9AE}" pid="100" name="x1ye=84">
    <vt:lpwstr>4OOClm1wo79vAgS1YcFQjKcImmMANj4AGGs9lT1qRuaPgQiO+YDfdTLb7V31KPXynA0Ce4IqP6ZKwRjSeYE9OBLElOF8oulRKTIAJ841k0iCeHYCj5ndQoYqWbR5Vr9w0yC0fyt7eD7t/YEwaQBcf/TTKKGFw3NsC+MxCB06wRkhHXMQvyJm7B6QjWFmCs0QFLBtj0525AsYZDVnsCCm2ws/17TJnhtRcRwhfD5nrb/DYBFnDJ9PFCAuXxoH+Zp</vt:lpwstr>
  </property>
  <property fmtid="{D5CDD505-2E9C-101B-9397-08002B2CF9AE}" pid="101" name="x1ye=85">
    <vt:lpwstr>0/dpRcOMX4BpMrQkaGdF0uGlhoG3+6s2N4C0k5oCbKs0H2K9vmDOq0gdhc7W/rayXoLuQ/vo8OW699b03D/BzYSXgXdqqQcGPoBCRuLKjmQM2MzvlutcBffpWdAz5FR5jQQM2XCihe/ZVxAiNvI3lXPMwwIGPsBVp7DsMorj+2SyPErHwM9QJRV09y+CuqCeCXSdKb9Q5EJHroFd0ySb3OuzcNtReF7qWFcD7ZWCSE6/hyPnnpKJHU+yRFA+e5r</vt:lpwstr>
  </property>
  <property fmtid="{D5CDD505-2E9C-101B-9397-08002B2CF9AE}" pid="102" name="x1ye=86">
    <vt:lpwstr>rb/KlGo8xyHebE92Dq9X6ostb9VcCKtbLqpL9jozfvRylOdptLzV1fCaBsdRTmsiS/4g8Tv4g/15q3//IpTbEgr44Sp9mefb2X+VSPKXIxCi/7c7K4nQvtgsKbQ7kCt1XEcBe4gwXQOSk2qNH4BRXF4HuFRIiEXO4nMih0+VVf3wKcbqVbGVkJQG5VFWhwYVyQhpEAuv8qvELxK6zOyAy8RdQPoiVepvPafXma6dKWH0WWZ/6D1mBKgacZmPrUC</vt:lpwstr>
  </property>
  <property fmtid="{D5CDD505-2E9C-101B-9397-08002B2CF9AE}" pid="103" name="x1ye=87">
    <vt:lpwstr>DjLYVMgvVFnxQElRBQ3MsZPY+wCNQuCZyXR8XE2H3Erg+ctF/1Tq9n+eMPfYMQBHTuBirwga+SiqbsrVW7CvxJZn4qhapbN0JusYDTJ4FpDtkHZsTTTHkMBdcmzVGSzbqtniLyI2+biXg9zl6jplha8Yz4x2lngbVs+ctpuuzPfPu/ltx7M1ZRwOAh0unAYuO/Ncorzlet+kbvB1Uj3ll2cCtCxDbXB2dcVsMO4Om3spBe6w0g2gWTfhMzVwPN9</vt:lpwstr>
  </property>
  <property fmtid="{D5CDD505-2E9C-101B-9397-08002B2CF9AE}" pid="104" name="x1ye=88">
    <vt:lpwstr>gOR8YYRigF7148P4K9ZWQSALfo3LBCCdRi/PXSe/jY17bu0NUkcF5mlwNNfPARG3J7jPPugMCdtfaF6T3XzD92uvwQpppKHxIe45z8mJBm56h4ZB7d9koxYX7/s25kgUut2JAI5RD0MS3q+bu0Np2VrCMb/eV0QF2zeFSwKKwuQZ0LT2qICnnimhNoglZQmqOQT28HZxCZ9E163RECQZbSSiFm2re5e2HVVP62Vd4dEPIDV1BfFg6z3Lt44fk2S</vt:lpwstr>
  </property>
  <property fmtid="{D5CDD505-2E9C-101B-9397-08002B2CF9AE}" pid="105" name="x1ye=89">
    <vt:lpwstr>pQnKtw4JOMsDkFcnGjFxIG0a8M1rKNDU+m7XXxCkT2rU32IiwK7B2fgrXCg+sy4RQ8eQrfDOnBr3Uly+OcYnrRhfYsyHjxZ/q+Jzlpw9UqAy/x5eU/0a7ij12qdDJM4ou0i3+bfqDpXOxvz+95xKfXIgacJxJHZs6BIQBHSq+JedvpSXo7ykwC9y0SDZB0bfr8XGUbXVRVWzO5n1lqtgCgmhrhfevGIsFQEQ+Tcprvezt82aBFblgNnmsTaPXsP</vt:lpwstr>
  </property>
  <property fmtid="{D5CDD505-2E9C-101B-9397-08002B2CF9AE}" pid="106" name="x1ye=9">
    <vt:lpwstr>CSDMZwZYrrcybkjl0tzUlJivZt5rW7VSv3cVsbHJtHVzgKo5j9Qa9k0fLQvQNP8GxxzjV4Tilg2EZsrRRvtB97GA9Lqp1s/VcmWtpht5jVYs7QFizXx3RSbftGRI/05sXi1hjaD5i6i2eCzZO72+/+hRMd/N3hemJQS0IAQnXWOn5KcVs2t6h95dtjwruOVSSkm6yEhRXmXcFbA4m2ZVycK9U9Be8PJwBYkc4jtHGZIZJrBvF6dNGH93+Op5GPz</vt:lpwstr>
  </property>
  <property fmtid="{D5CDD505-2E9C-101B-9397-08002B2CF9AE}" pid="107" name="x1ye=90">
    <vt:lpwstr>aUqAY/MRA9SHf4bwS139diEACghfBMn/3x6DkYQO0aogNHmqMovPb8sBTDOS0ZQt7sWMVH5dEMxax2QktjvLaA6iVB6T4qprUY7dByBa8BZUAHL+cSA9Lh5+nG8uAavN3hxruLkLAhYtQwBHsCi8f596r8OA1z3kYtTfzmrIfl+m4Ov1F4w79Prtq7i8BBmOozZLNrNbU8Ft4bNMuseZDdrlQcOHiBBbsMTwcCHVZCTSwK2j6J/yN1o2bqgCLrK</vt:lpwstr>
  </property>
  <property fmtid="{D5CDD505-2E9C-101B-9397-08002B2CF9AE}" pid="108" name="x1ye=91">
    <vt:lpwstr>sVf0uHnhNtk5FYeoyzu1ExLNZHjEFePH/09AOaWsq3rXwsvEilA1a0vrktPaClzorgeXkYcOV4aA5JAlTuXWdRKqJi9Pcebt/ihzJBQhtogmb4OPmEP/m6gOFfQ7lFUowQws0YkbTfg2LW3bPp74p7jDevZdag7fmCjpmJwefhOrjAnt0W9dg00/5QrSqrzV5kA1QVNYoLfrpK9qfOrmhD6Fhadth9q4ydNwiNblTddoRj0YxeZeT25uU2ez9Gf</vt:lpwstr>
  </property>
  <property fmtid="{D5CDD505-2E9C-101B-9397-08002B2CF9AE}" pid="109" name="x1ye=92">
    <vt:lpwstr>aQ6cj1DA93Pug5mn5b5gv5h3uHiE128sZdPKCvrtYDyKYbBsz+YK6NoP9F6+yQOpHqAhdahHKWQu+TCNioSEZ3aeM6tgtqY6A+2wSlLikn0+cYFkzwAUI8CREcToeBsLTLlbErv7uT0uO8l+HgR1OTyev0kUARJ5GVWg6c6BMi6oWf64a3BrAboY5Bqgcz9vXQC7oShP2SbtNuAKajFqjCe5nti0UpW4/0KY4KiQYKereJFlTn2QapVXjYdv1k9</vt:lpwstr>
  </property>
  <property fmtid="{D5CDD505-2E9C-101B-9397-08002B2CF9AE}" pid="110" name="x1ye=93">
    <vt:lpwstr>JD+NYtMycJf8ugeKCi8a4Xw5o4fiLyL/fsvxilPyu9/AlJY4bE4CjCLP73l5ALV+1On6GsXXfKG2JDU5ev3sjCUcqblWxE7j5s5lMkcUmDj/650PqCvlsYXqF4CQvKSGPI2jjdaFcbLTZIwcLU/HJPuZ7OH7bfB6JYSEaN9KqSjAvAQniJofLKFfHDggTZGFSaSeSTF3RBCKjxscfifip5Ek7PpW7pKtRJJoklUBj568LJnIXvRCFpndfB9Km5N</vt:lpwstr>
  </property>
  <property fmtid="{D5CDD505-2E9C-101B-9397-08002B2CF9AE}" pid="111" name="x1ye=94">
    <vt:lpwstr>rmwr7hejyTb3MKnXkC4sXbeqNh77ufXzlTjkcai7KthvLU0W9bJxG5YSjja++CURH6upCBhqDhJNSzQzx6RyHRHypTWU2blYsZLQ1+zdRYRtgXJcKLD+ti/l7s0MjgTddE11mqxquc3Nffukf7ozfO6MqzbVYt8x4+4E9pm8Qx6WmI2wtu3BMw4y7GGTZLzY+WBOBnrSNj8Ga5O6rJRbkjoZruR92OdvikcMY3WeTRyadodHa29/gDLuwEdW7SB</vt:lpwstr>
  </property>
  <property fmtid="{D5CDD505-2E9C-101B-9397-08002B2CF9AE}" pid="112" name="x1ye=95">
    <vt:lpwstr>0C80Nv973bQdWIwObqM08UXDr35LLirxcAKMRxcTQfM5SNN8UaC6g+kycAPUzen7yyjclrcDV1wU7YGjY6fi/x4Y43Npc7IjZK+JC7n6lNCSXbnSvgrDc21xMbOUXvmk1uUgnlRYZThlFgvfT+RAbKH3mD7r01UnpcI5btIt9c6ARYVOA7F/CPKiKA929asLbxBnra4WhQ9FjUJEJaBeh0cvaQnRbJgfX33xFCDTRRuVnIFR5B64CZmQ1pnE4Rq</vt:lpwstr>
  </property>
  <property fmtid="{D5CDD505-2E9C-101B-9397-08002B2CF9AE}" pid="113" name="x1ye=96">
    <vt:lpwstr>Iytxiy7yrgWAJ+6J0BOxx30S7JrRiqLbmuVq3S6auclf82T6QuHGQU3M+n4tjsUWV4j/so1fMuJXgvnQGGiieKpJGBYwp7lGAUm381MCIps18zA8cCJIi/LUmjSvm47hy47yMPqzB0zEc+zWqcLpI7oH3nFukkoqPo6EG7kTGa07XWNYIho+eTUUyG26ICbqVKCgpKyT+9cIaRBFfLgPMACS8Zm15pPzZ+4l3VRyYOB9vjZBtn+/hugmkQTa37Q</vt:lpwstr>
  </property>
  <property fmtid="{D5CDD505-2E9C-101B-9397-08002B2CF9AE}" pid="114" name="x1ye=97">
    <vt:lpwstr>Tv6f6mSKIy/JPGNu4I+Ljd8QJk1gOThkV3QAla6pltCq7OLPaadEGxviGRxJrt5xATpGNTBIOE17uijiWBzERfR0NdcHL8yHGhDNgo8p+t69DOzpD7VjQQGWLxk/1gY+RjbPVn5iPfhapbG4RFVKfMTx97TG+e0kWtMGLhTCPDzDgS2HfWjgeY/5SRTtosGGYbShAQCZFXbH8Vot5FHn/EdfCT0tFvtE59DBZUEfva1f9VT3cz63h5n9DujeAiK</vt:lpwstr>
  </property>
  <property fmtid="{D5CDD505-2E9C-101B-9397-08002B2CF9AE}" pid="115" name="x1ye=98">
    <vt:lpwstr>4Km+UlmLJcz57c9BZmXkZDIOIVh533IEZTVek5z9BSvXrAvOifF/BhUNtq7HnsRvrVPlo+6Ph2+WlJBwBzWOPWwWwpXaZZqKT0DHLCfupbC1DTCYg+SizT/UagaCAUmW6+59GvJgHt6hYSOaAT1crrt6FJsHajUgmfLFxCC95ocZ1pZPKowPuZ0Byp2N+d08blHirKykj4raV2TSO+vYH+d8Ov3RTgCDrgcOWWdupOeLAuKMF5vnO+UKIgWgpCj</vt:lpwstr>
  </property>
  <property fmtid="{D5CDD505-2E9C-101B-9397-08002B2CF9AE}" pid="116" name="x1ye=99">
    <vt:lpwstr>9AuAmMQowPkV/aJoFTsiKVelMBkMqqQcjPxPXsDc7dQM8XYtqzQ6E2KFh6exq+2VaaGKloHZ71gYpaW6ClkRj4WOK1GN0wYn0QPb/PGPN31QgBl1oWfe6MvzHywbEPI+bZkOPvEit+IDyjk5ltNphzqPmbMkUeXz0ucvhHNGKYS/EjHyy8gLFNuMuMjBtVbXJ8kh67G7H9GOhJXqKYNJYZLv0Rh+DKKBj5n06eVAG4GtqY0SFAxY6MQCxHhLZOu</vt:lpwstr>
  </property>
</Properties>
</file>